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5213" w:rsidRDefault="00785213" w:rsidP="00785213">
      <w:pPr>
        <w:pStyle w:val="Heading1"/>
        <w:numPr>
          <w:ilvl w:val="0"/>
          <w:numId w:val="6"/>
        </w:numPr>
      </w:pPr>
      <w:r>
        <w:rPr>
          <w:i w:val="0"/>
          <w:iCs w:val="0"/>
          <w:sz w:val="28"/>
          <w:u w:val="none"/>
        </w:rPr>
        <w:t>INTRODUCTION TO PROJECT</w:t>
      </w:r>
    </w:p>
    <w:p w:rsidR="00785213" w:rsidRDefault="00CE7C42" w:rsidP="00785213">
      <w:pPr>
        <w:jc w:val="both"/>
        <w:rPr>
          <w:sz w:val="20"/>
          <w:lang w:val="en-IN"/>
        </w:rPr>
      </w:pPr>
      <w:r>
        <w:rPr>
          <w:noProof/>
          <w:lang w:val="en-IN" w:eastAsia="en-IN"/>
        </w:rPr>
        <w:pict>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rsidR="00785213" w:rsidRDefault="00785213" w:rsidP="00785213">
      <w:pPr>
        <w:shd w:val="clear" w:color="auto" w:fill="FFFFFF"/>
        <w:spacing w:line="360" w:lineRule="auto"/>
        <w:jc w:val="both"/>
      </w:pPr>
    </w:p>
    <w:p w:rsidR="00785213" w:rsidRDefault="00785213" w:rsidP="00785213">
      <w:pPr>
        <w:shd w:val="clear" w:color="auto" w:fill="FFFFFF"/>
        <w:spacing w:line="360" w:lineRule="auto"/>
        <w:jc w:val="both"/>
      </w:pPr>
      <w:r>
        <w:tab/>
      </w:r>
      <w:r>
        <w:tab/>
      </w:r>
      <w:r w:rsidRPr="0079364D">
        <w:t xml:space="preserve">The web based </w:t>
      </w:r>
      <w:r>
        <w:t>“Airline R</w:t>
      </w:r>
      <w:r w:rsidRPr="0079364D">
        <w:t xml:space="preserve">eservation </w:t>
      </w:r>
      <w:r>
        <w:t>S</w:t>
      </w:r>
      <w:r w:rsidRPr="0079364D">
        <w:t>ystem</w:t>
      </w:r>
      <w:r>
        <w:t>”</w:t>
      </w:r>
      <w:r w:rsidRPr="0079364D">
        <w:t xml:space="preserve"> project is an attempt to </w:t>
      </w:r>
      <w:r w:rsidRPr="00C63A89">
        <w:rPr>
          <w:iCs/>
        </w:rPr>
        <w:t>stimulate</w:t>
      </w:r>
      <w:r w:rsidR="00780D68">
        <w:rPr>
          <w:iCs/>
        </w:rPr>
        <w:t xml:space="preserve"> </w:t>
      </w:r>
      <w:r w:rsidRPr="0079364D">
        <w:t>the basic concepts of airline reservation system. The system enables the</w:t>
      </w:r>
      <w:r>
        <w:t xml:space="preserve"> customer </w:t>
      </w:r>
      <w:r w:rsidRPr="0079364D">
        <w:t xml:space="preserve">to do the things such as search for airline flights for two travel cities on a </w:t>
      </w:r>
      <w:r>
        <w:t xml:space="preserve">specified </w:t>
      </w:r>
      <w:r w:rsidRPr="0079364D">
        <w:t>date, choos</w:t>
      </w:r>
      <w:r>
        <w:t>e a flight based on the details and</w:t>
      </w:r>
      <w:r w:rsidRPr="0079364D">
        <w:t xml:space="preserve"> reservation of flight </w:t>
      </w:r>
    </w:p>
    <w:p w:rsidR="00785213" w:rsidRDefault="00785213" w:rsidP="00785213">
      <w:pPr>
        <w:shd w:val="clear" w:color="auto" w:fill="FFFFFF"/>
        <w:spacing w:line="360" w:lineRule="auto"/>
        <w:jc w:val="both"/>
      </w:pPr>
      <w:r>
        <w:tab/>
      </w:r>
      <w:r>
        <w:tab/>
        <w:t xml:space="preserve">The system provides you Quick Search facility that provides you details about flights without </w:t>
      </w:r>
      <w:proofErr w:type="gramStart"/>
      <w:r>
        <w:t>login .</w:t>
      </w:r>
      <w:proofErr w:type="gramEnd"/>
      <w:r>
        <w:t xml:space="preserve"> But if user want to book ticket then it must require login into your account.</w:t>
      </w:r>
    </w:p>
    <w:p w:rsidR="00785213" w:rsidRDefault="00785213" w:rsidP="00785213">
      <w:pPr>
        <w:shd w:val="clear" w:color="auto" w:fill="FFFFFF"/>
        <w:spacing w:line="360" w:lineRule="auto"/>
        <w:ind w:firstLine="1440"/>
        <w:jc w:val="both"/>
      </w:pPr>
      <w:r w:rsidRPr="0079364D">
        <w:t xml:space="preserve">The system allows the airline passenger to search for flights that are available between the two travel cities, namely the </w:t>
      </w:r>
      <w:r>
        <w:t>“</w:t>
      </w:r>
      <w:r w:rsidRPr="0079364D">
        <w:t>Departure city</w:t>
      </w:r>
      <w:r>
        <w:t>”</w:t>
      </w:r>
      <w:r w:rsidRPr="0079364D">
        <w:t xml:space="preserve"> and </w:t>
      </w:r>
      <w:r>
        <w:t>“Destination</w:t>
      </w:r>
      <w:r w:rsidRPr="0079364D">
        <w:t xml:space="preserve"> city</w:t>
      </w:r>
      <w:r>
        <w:t>”</w:t>
      </w:r>
      <w:r w:rsidRPr="0079364D">
        <w:t xml:space="preserve"> for a particular departure and arrival dates. The system displays all the flight</w:t>
      </w:r>
      <w:r>
        <w:t>’</w:t>
      </w:r>
      <w:r w:rsidRPr="0079364D">
        <w:t xml:space="preserve">s details such as </w:t>
      </w:r>
      <w:r>
        <w:t>flight no, name, price and time</w:t>
      </w:r>
      <w:r w:rsidRPr="0079364D">
        <w:t xml:space="preserve"> of journey etc.</w:t>
      </w:r>
    </w:p>
    <w:p w:rsidR="00785213" w:rsidRDefault="00785213" w:rsidP="00785213">
      <w:pPr>
        <w:shd w:val="clear" w:color="auto" w:fill="FFFFFF"/>
        <w:spacing w:line="360" w:lineRule="auto"/>
        <w:ind w:firstLine="1440"/>
        <w:jc w:val="both"/>
      </w:pPr>
      <w:r>
        <w:t xml:space="preserve">Here we provided quick </w:t>
      </w:r>
      <w:r w:rsidRPr="0079364D">
        <w:t>search</w:t>
      </w:r>
      <w:r>
        <w:t xml:space="preserve"> facility which</w:t>
      </w:r>
      <w:r w:rsidRPr="0079364D">
        <w:t xml:space="preserve"> display</w:t>
      </w:r>
      <w:r>
        <w:t>s</w:t>
      </w:r>
      <w:r w:rsidRPr="0079364D">
        <w:t xml:space="preserve"> list of available flights and allows </w:t>
      </w:r>
      <w:r>
        <w:t xml:space="preserve">customer </w:t>
      </w:r>
      <w:r w:rsidRPr="0079364D">
        <w:t xml:space="preserve">to choose a particular flight. Then the system checks for the availability of seats </w:t>
      </w:r>
      <w:r>
        <w:t>o</w:t>
      </w:r>
      <w:r w:rsidRPr="0079364D">
        <w:t>n the flight. If the seats are available then the system allows the passenger to book a seat. Otherwise it asks the user to choose another flight.</w:t>
      </w:r>
    </w:p>
    <w:p w:rsidR="00785213" w:rsidRPr="00EB2214" w:rsidRDefault="00785213" w:rsidP="00785213">
      <w:pPr>
        <w:shd w:val="clear" w:color="auto" w:fill="FFFFFF"/>
        <w:spacing w:line="360" w:lineRule="auto"/>
        <w:ind w:firstLine="1440"/>
        <w:jc w:val="both"/>
      </w:pPr>
      <w:r w:rsidRPr="0079364D">
        <w:t xml:space="preserve">To book a flight the system asks the </w:t>
      </w:r>
      <w:r>
        <w:t xml:space="preserve">customer to enter his details such </w:t>
      </w:r>
      <w:r w:rsidRPr="0079364D">
        <w:t xml:space="preserve">as name, address, city, state, credit card number and contact number. Then it checks </w:t>
      </w:r>
      <w:r>
        <w:t xml:space="preserve">the </w:t>
      </w:r>
      <w:r w:rsidRPr="0079364D">
        <w:t>validity of card and book the flight and update the airline database and user database.</w:t>
      </w:r>
    </w:p>
    <w:p w:rsidR="00785213" w:rsidRDefault="00785213" w:rsidP="00785213"/>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pPr>
        <w:ind w:left="360"/>
        <w:rPr>
          <w:rFonts w:ascii="Arial" w:eastAsia="Arial Unicode MS" w:hAnsi="Arial" w:cs="Arial Unicode MS"/>
          <w:b/>
          <w:bCs/>
          <w:color w:val="000000"/>
          <w:sz w:val="22"/>
          <w:szCs w:val="22"/>
        </w:rPr>
      </w:pPr>
    </w:p>
    <w:p w:rsidR="00785213" w:rsidRDefault="00785213" w:rsidP="00785213">
      <w:r>
        <w:rPr>
          <w:b/>
          <w:bCs/>
          <w:sz w:val="28"/>
        </w:rPr>
        <w:t>2.REQUIREMENTS</w:t>
      </w:r>
    </w:p>
    <w:p w:rsidR="00785213" w:rsidRPr="00BB0AC5" w:rsidRDefault="00CE7C42" w:rsidP="00785213">
      <w:pPr>
        <w:ind w:left="360"/>
        <w:jc w:val="both"/>
        <w:rPr>
          <w:b/>
          <w:bCs/>
          <w:sz w:val="20"/>
          <w:lang w:val="en-IN"/>
        </w:rPr>
      </w:pPr>
      <w:r>
        <w:rPr>
          <w:noProof/>
          <w:lang w:val="en-IN" w:eastAsia="en-IN"/>
        </w:rPr>
        <w:pict>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rsidR="00785213" w:rsidRDefault="00785213" w:rsidP="00785213">
      <w:pPr>
        <w:jc w:val="both"/>
      </w:pPr>
      <w:r>
        <w:rPr>
          <w:b/>
          <w:bCs/>
        </w:rPr>
        <w:t>2.1 FUNCTIONAL REQUIREMENTS</w:t>
      </w:r>
    </w:p>
    <w:p w:rsidR="00785213" w:rsidRDefault="00785213" w:rsidP="00785213">
      <w:pPr>
        <w:spacing w:line="360" w:lineRule="auto"/>
        <w:rPr>
          <w:b/>
        </w:rPr>
      </w:pPr>
      <w:r>
        <w:rPr>
          <w:b/>
          <w:noProof/>
          <w:lang w:val="en-IN" w:eastAsia="en-IN"/>
        </w:rPr>
        <w:drawing>
          <wp:inline distT="0" distB="0" distL="0" distR="0">
            <wp:extent cx="6283960" cy="5549900"/>
            <wp:effectExtent l="0" t="0" r="2540" b="0"/>
            <wp:docPr id="19" name="Picture 19" descr="usecasediagram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3960" cy="5549900"/>
                    </a:xfrm>
                    <a:prstGeom prst="rect">
                      <a:avLst/>
                    </a:prstGeom>
                    <a:noFill/>
                    <a:ln>
                      <a:noFill/>
                    </a:ln>
                  </pic:spPr>
                </pic:pic>
              </a:graphicData>
            </a:graphic>
          </wp:inline>
        </w:drawing>
      </w:r>
    </w:p>
    <w:p w:rsidR="00785213" w:rsidRDefault="00785213" w:rsidP="00785213">
      <w:pPr>
        <w:spacing w:line="360" w:lineRule="auto"/>
        <w:rPr>
          <w:b/>
        </w:rPr>
      </w:pPr>
      <w:r w:rsidRPr="00112291">
        <w:rPr>
          <w:b/>
        </w:rPr>
        <w:t>2</w:t>
      </w:r>
      <w:r>
        <w:rPr>
          <w:b/>
        </w:rPr>
        <w:t xml:space="preserve">.1 </w:t>
      </w:r>
      <w:r>
        <w:rPr>
          <w:b/>
        </w:rPr>
        <w:tab/>
        <w:t>User Account</w:t>
      </w:r>
    </w:p>
    <w:p w:rsidR="00785213" w:rsidRDefault="00785213" w:rsidP="00785213">
      <w:pPr>
        <w:spacing w:line="360" w:lineRule="auto"/>
        <w:rPr>
          <w:b/>
        </w:rPr>
      </w:pPr>
    </w:p>
    <w:p w:rsidR="00785213" w:rsidRPr="00112291" w:rsidRDefault="00785213" w:rsidP="00785213">
      <w:pPr>
        <w:spacing w:line="360" w:lineRule="auto"/>
        <w:rPr>
          <w:b/>
        </w:rPr>
      </w:pPr>
      <w:r w:rsidRPr="00112291">
        <w:tab/>
        <w:t xml:space="preserve">The passenger, who will henceforth be called the ‘user’, will be presented with 3 choices by the reservation system, as the first step in the interaction between them. A user can choose one of these and his choice would be governed by whether he is a guest or a </w:t>
      </w:r>
      <w:r w:rsidRPr="00112291">
        <w:lastRenderedPageBreak/>
        <w:t>registered user and whether he wants to check the availability of tickets or also block/buy them. The terms ‘registered user’ and ‘guest’ are described below.</w:t>
      </w:r>
    </w:p>
    <w:p w:rsidR="00785213" w:rsidRPr="00112291" w:rsidRDefault="00785213" w:rsidP="00785213">
      <w:pPr>
        <w:spacing w:line="360" w:lineRule="auto"/>
      </w:pPr>
      <w:r>
        <w:tab/>
      </w:r>
      <w:r w:rsidRPr="00112291">
        <w:t>A user who has traveled by the airline earlier would have been</w:t>
      </w:r>
      <w:r>
        <w:t xml:space="preserve"> given a user id and a password</w:t>
      </w:r>
      <w:r w:rsidRPr="00112291">
        <w:t xml:space="preserve">. This ‘personal information’ would be henceforth referred to as ‘profile’. Such a user with a profile in DB-user shall be called a ‘registered user’. A registered user will be able to check the availability of tickets as well as block/buy a ticket by logging into the system. </w:t>
      </w:r>
    </w:p>
    <w:p w:rsidR="00785213" w:rsidRPr="00112291" w:rsidRDefault="00785213" w:rsidP="00785213">
      <w:pPr>
        <w:spacing w:line="360" w:lineRule="auto"/>
        <w:ind w:firstLine="720"/>
      </w:pPr>
      <w:r w:rsidRPr="00112291">
        <w:t xml:space="preserve">A new user, on the other hand, would either have to </w:t>
      </w:r>
    </w:p>
    <w:p w:rsidR="00785213" w:rsidRPr="00112291" w:rsidRDefault="00785213" w:rsidP="00785213">
      <w:pPr>
        <w:numPr>
          <w:ilvl w:val="0"/>
          <w:numId w:val="32"/>
        </w:numPr>
        <w:suppressAutoHyphens w:val="0"/>
        <w:spacing w:line="360" w:lineRule="auto"/>
      </w:pPr>
      <w:r w:rsidRPr="00112291">
        <w:t xml:space="preserve">register himself with the system by providing personal information or </w:t>
      </w:r>
    </w:p>
    <w:p w:rsidR="00785213" w:rsidRPr="00112291" w:rsidRDefault="00785213" w:rsidP="00785213">
      <w:pPr>
        <w:numPr>
          <w:ilvl w:val="0"/>
          <w:numId w:val="32"/>
        </w:numPr>
        <w:suppressAutoHyphens w:val="0"/>
        <w:spacing w:line="360" w:lineRule="auto"/>
      </w:pPr>
      <w:r w:rsidRPr="00112291">
        <w:t xml:space="preserve">log into the system as a guest. </w:t>
      </w:r>
    </w:p>
    <w:p w:rsidR="00785213" w:rsidRPr="00112291" w:rsidRDefault="00785213" w:rsidP="00785213">
      <w:pPr>
        <w:spacing w:line="360" w:lineRule="auto"/>
        <w:ind w:left="360" w:firstLine="360"/>
      </w:pPr>
      <w:r w:rsidRPr="00112291">
        <w:t xml:space="preserve">In case of ‘a’, the new user becomes a registered user. </w:t>
      </w:r>
    </w:p>
    <w:p w:rsidR="00785213" w:rsidRPr="00112291" w:rsidRDefault="00785213" w:rsidP="00785213">
      <w:pPr>
        <w:spacing w:line="360" w:lineRule="auto"/>
        <w:ind w:firstLine="360"/>
      </w:pPr>
      <w:r w:rsidRPr="00112291">
        <w:t>In case of ‘b’, the new user would remain a guest.</w:t>
      </w:r>
    </w:p>
    <w:p w:rsidR="00785213" w:rsidRPr="00112291" w:rsidRDefault="00785213" w:rsidP="00785213">
      <w:pPr>
        <w:spacing w:line="360" w:lineRule="auto"/>
        <w:ind w:firstLine="360"/>
      </w:pPr>
      <w:r w:rsidRPr="00112291">
        <w:t>A guest can only check the availability of tickets and cannot block or buy tickets.</w:t>
      </w:r>
    </w:p>
    <w:p w:rsidR="00785213" w:rsidRDefault="00785213" w:rsidP="00785213">
      <w:pPr>
        <w:spacing w:line="360" w:lineRule="auto"/>
        <w:ind w:left="360"/>
      </w:pPr>
      <w:r w:rsidRPr="00112291">
        <w:t xml:space="preserve">But a registered user can also act as a guest if he only wants to check the availability of tickets. </w:t>
      </w:r>
    </w:p>
    <w:p w:rsidR="00785213" w:rsidRPr="00112291" w:rsidRDefault="00785213" w:rsidP="00785213">
      <w:pPr>
        <w:spacing w:line="360" w:lineRule="auto"/>
        <w:ind w:left="360"/>
      </w:pPr>
      <w:r w:rsidRPr="00112291">
        <w:t>‘Availability of tickets’ always refers to viewing the flight schedule for given days, the price of tickets and any discount offers. The system shall present the user with an option to exit from the system at any time during the following processes.</w:t>
      </w: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p>
    <w:p w:rsidR="00785213" w:rsidRDefault="00785213" w:rsidP="00785213">
      <w:pPr>
        <w:spacing w:line="360" w:lineRule="auto"/>
        <w:rPr>
          <w:b/>
          <w:bCs/>
        </w:rPr>
      </w:pPr>
      <w:r>
        <w:rPr>
          <w:b/>
          <w:bCs/>
        </w:rPr>
        <w:t>2</w:t>
      </w:r>
      <w:r w:rsidRPr="00112291">
        <w:rPr>
          <w:b/>
          <w:bCs/>
        </w:rPr>
        <w:t xml:space="preserve">.2 </w:t>
      </w:r>
      <w:r w:rsidRPr="00112291">
        <w:rPr>
          <w:b/>
          <w:bCs/>
        </w:rPr>
        <w:tab/>
        <w:t>Registration and creation of user profile</w:t>
      </w:r>
    </w:p>
    <w:p w:rsidR="00785213" w:rsidRPr="00112291" w:rsidRDefault="00785213" w:rsidP="00785213">
      <w:pPr>
        <w:spacing w:line="360" w:lineRule="auto"/>
        <w:rPr>
          <w:b/>
          <w:bCs/>
        </w:rPr>
      </w:pPr>
    </w:p>
    <w:p w:rsidR="00785213" w:rsidRPr="00112291" w:rsidRDefault="00785213" w:rsidP="00785213">
      <w:pPr>
        <w:spacing w:line="360" w:lineRule="auto"/>
        <w:ind w:left="360"/>
      </w:pPr>
      <w:r w:rsidRPr="00112291">
        <w:t>The system shall require a user to register, in order to carry out any transactions with it except for checking the availability of tickets. It will ask the user for the following information at the least – a user id, a password, first name, last name, address, phone number, email address, sex, age, preferred credit card number. The system will automatically create a ‘sky miles’ field and initialize it to zero in the user’s profile.</w:t>
      </w:r>
    </w:p>
    <w:p w:rsidR="00785213" w:rsidRDefault="00785213" w:rsidP="00785213">
      <w:pPr>
        <w:spacing w:line="360" w:lineRule="auto"/>
        <w:ind w:left="720"/>
        <w:rPr>
          <w:b/>
          <w:noProof/>
          <w:u w:val="single"/>
          <w:lang w:val="en-IN" w:eastAsia="en-IN"/>
        </w:rPr>
      </w:pPr>
      <w:r>
        <w:rPr>
          <w:b/>
          <w:noProof/>
          <w:u w:val="single"/>
          <w:lang w:val="en-IN" w:eastAsia="en-IN"/>
        </w:rPr>
        <w:lastRenderedPageBreak/>
        <w:drawing>
          <wp:inline distT="0" distB="0" distL="0" distR="0">
            <wp:extent cx="5869305" cy="5177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9305" cy="5177790"/>
                    </a:xfrm>
                    <a:prstGeom prst="rect">
                      <a:avLst/>
                    </a:prstGeom>
                    <a:noFill/>
                    <a:ln>
                      <a:noFill/>
                    </a:ln>
                  </pic:spPr>
                </pic:pic>
              </a:graphicData>
            </a:graphic>
          </wp:inline>
        </w:drawing>
      </w:r>
    </w:p>
    <w:p w:rsidR="00785213" w:rsidRDefault="00785213" w:rsidP="00785213">
      <w:pPr>
        <w:spacing w:line="360" w:lineRule="auto"/>
        <w:ind w:left="720"/>
      </w:pPr>
    </w:p>
    <w:p w:rsidR="00785213" w:rsidRDefault="00785213" w:rsidP="00785213">
      <w:pPr>
        <w:numPr>
          <w:ilvl w:val="1"/>
          <w:numId w:val="35"/>
        </w:numPr>
        <w:spacing w:line="360" w:lineRule="auto"/>
        <w:rPr>
          <w:b/>
          <w:bCs/>
        </w:rPr>
      </w:pPr>
      <w:r>
        <w:rPr>
          <w:b/>
          <w:bCs/>
        </w:rPr>
        <w:t xml:space="preserve">Quick Search </w:t>
      </w:r>
    </w:p>
    <w:p w:rsidR="00785213" w:rsidRPr="003E4CC2" w:rsidRDefault="00785213" w:rsidP="00785213">
      <w:pPr>
        <w:spacing w:line="360" w:lineRule="auto"/>
        <w:ind w:left="360"/>
        <w:rPr>
          <w:b/>
          <w:bCs/>
        </w:rPr>
      </w:pPr>
    </w:p>
    <w:p w:rsidR="00785213" w:rsidRPr="005E03F3" w:rsidRDefault="00785213" w:rsidP="00785213">
      <w:pPr>
        <w:spacing w:line="360" w:lineRule="auto"/>
        <w:ind w:left="360"/>
        <w:rPr>
          <w:bCs/>
        </w:rPr>
      </w:pPr>
      <w:r w:rsidRPr="005E03F3">
        <w:rPr>
          <w:bCs/>
        </w:rPr>
        <w:tab/>
        <w:t>Here</w:t>
      </w:r>
      <w:r>
        <w:rPr>
          <w:bCs/>
        </w:rPr>
        <w:t xml:space="preserve"> we provided Quick Search facility for any user to search flight schedule without login into account .This will provide user an option for searching flight and comparing their prices of all companies. </w:t>
      </w:r>
    </w:p>
    <w:p w:rsidR="00785213" w:rsidRDefault="00785213" w:rsidP="00785213">
      <w:pPr>
        <w:spacing w:line="360" w:lineRule="auto"/>
        <w:ind w:left="720" w:hanging="720"/>
      </w:pPr>
      <w:r>
        <w:tab/>
      </w:r>
      <w:r w:rsidRPr="00112291">
        <w:t>After logging in a user (either a registered user or a guest</w:t>
      </w:r>
      <w:r>
        <w:t>), the system shall</w:t>
      </w:r>
    </w:p>
    <w:p w:rsidR="00785213" w:rsidRDefault="00785213" w:rsidP="00785213">
      <w:pPr>
        <w:spacing w:line="360" w:lineRule="auto"/>
        <w:ind w:left="720" w:hanging="720"/>
      </w:pPr>
      <w:r>
        <w:t xml:space="preserve">request him </w:t>
      </w:r>
      <w:r w:rsidRPr="00112291">
        <w:t>to enter the following details – origin city an</w:t>
      </w:r>
      <w:r>
        <w:t xml:space="preserve">d destination city. “City’ is </w:t>
      </w:r>
    </w:p>
    <w:p w:rsidR="00785213" w:rsidRDefault="00785213" w:rsidP="00785213">
      <w:pPr>
        <w:spacing w:line="360" w:lineRule="auto"/>
        <w:ind w:left="720" w:hanging="720"/>
      </w:pPr>
      <w:proofErr w:type="spellStart"/>
      <w:r>
        <w:t>a</w:t>
      </w:r>
      <w:r w:rsidRPr="00112291">
        <w:t>generic</w:t>
      </w:r>
      <w:proofErr w:type="spellEnd"/>
      <w:r w:rsidRPr="00112291">
        <w:t xml:space="preserve"> term and refers to a city or town as </w:t>
      </w:r>
      <w:r>
        <w:t xml:space="preserve">the case may be. The original </w:t>
      </w:r>
      <w:r w:rsidRPr="00112291">
        <w:t xml:space="preserve">destination </w:t>
      </w:r>
    </w:p>
    <w:p w:rsidR="00785213" w:rsidRDefault="00785213" w:rsidP="00785213">
      <w:pPr>
        <w:spacing w:line="360" w:lineRule="auto"/>
        <w:ind w:left="720" w:hanging="720"/>
      </w:pPr>
      <w:r w:rsidRPr="00112291">
        <w:t>ci</w:t>
      </w:r>
      <w:r>
        <w:t>ties would be entered as text.</w:t>
      </w:r>
    </w:p>
    <w:p w:rsidR="00785213" w:rsidRPr="00112291" w:rsidRDefault="00785213" w:rsidP="00785213">
      <w:pPr>
        <w:suppressAutoHyphens w:val="0"/>
        <w:spacing w:line="360" w:lineRule="auto"/>
        <w:ind w:firstLine="720"/>
      </w:pPr>
      <w:r w:rsidRPr="00112291">
        <w:lastRenderedPageBreak/>
        <w:t>After the origin and destination cities are ascertained, the system shall now access the flight schedule database, referred to as ‘</w:t>
      </w:r>
      <w:proofErr w:type="spellStart"/>
      <w:r>
        <w:t>flightmaster</w:t>
      </w:r>
      <w:proofErr w:type="spellEnd"/>
      <w:r w:rsidRPr="00112291">
        <w:t>’, and checks if there is a direct operational service between the two cities.</w:t>
      </w:r>
    </w:p>
    <w:p w:rsidR="00785213" w:rsidRDefault="00785213" w:rsidP="00785213">
      <w:pPr>
        <w:spacing w:line="360" w:lineRule="auto"/>
        <w:ind w:left="720"/>
      </w:pPr>
      <w:r w:rsidRPr="00112291">
        <w:t>The system shall now ask the user to enter the foll</w:t>
      </w:r>
      <w:r>
        <w:t xml:space="preserve">owing details - class, one-way, </w:t>
      </w:r>
    </w:p>
    <w:p w:rsidR="00785213" w:rsidRDefault="00785213" w:rsidP="00785213">
      <w:pPr>
        <w:spacing w:line="360" w:lineRule="auto"/>
      </w:pPr>
      <w:proofErr w:type="spellStart"/>
      <w:r>
        <w:t>a</w:t>
      </w:r>
      <w:r w:rsidRPr="00112291">
        <w:t>r</w:t>
      </w:r>
      <w:proofErr w:type="spellEnd"/>
      <w:r w:rsidRPr="00112291">
        <w:t xml:space="preserve"> round trip, departure date and the number of adult passengers,</w:t>
      </w:r>
      <w:r>
        <w:t xml:space="preserve"> children and senior citizens.</w:t>
      </w:r>
    </w:p>
    <w:p w:rsidR="00785213" w:rsidRDefault="00785213" w:rsidP="00785213">
      <w:pPr>
        <w:spacing w:line="360" w:lineRule="auto"/>
        <w:ind w:left="720" w:hanging="720"/>
      </w:pPr>
      <w:r w:rsidRPr="00112291">
        <w:t>‘Class’ ref</w:t>
      </w:r>
      <w:r>
        <w:t>ers to Business class/Economy class</w:t>
      </w:r>
      <w:r w:rsidRPr="00112291">
        <w:t xml:space="preserve">. This choice shall be made by the user </w:t>
      </w:r>
    </w:p>
    <w:p w:rsidR="00785213" w:rsidRPr="00112291" w:rsidRDefault="00785213" w:rsidP="00785213">
      <w:pPr>
        <w:spacing w:line="360" w:lineRule="auto"/>
        <w:ind w:left="720" w:hanging="720"/>
      </w:pPr>
      <w:r w:rsidRPr="00112291">
        <w:t xml:space="preserve">through a drop down </w:t>
      </w:r>
      <w:r>
        <w:t xml:space="preserve">menu indicating all the possible </w:t>
      </w:r>
      <w:r w:rsidRPr="00112291">
        <w:t xml:space="preserve"> combinations of choices.</w:t>
      </w:r>
    </w:p>
    <w:p w:rsidR="00785213" w:rsidRPr="00112291" w:rsidRDefault="00785213" w:rsidP="00785213">
      <w:pPr>
        <w:suppressAutoHyphens w:val="0"/>
        <w:spacing w:line="360" w:lineRule="auto"/>
        <w:ind w:firstLine="720"/>
      </w:pPr>
      <w:r w:rsidRPr="00112291">
        <w:t xml:space="preserve">One-way/round trip shall be </w:t>
      </w:r>
      <w:r>
        <w:t>button selection</w:t>
      </w:r>
      <w:r w:rsidRPr="00112291">
        <w:t xml:space="preserve">. ‘Departure date’ refers to either a single date or a range of dates, entered through </w:t>
      </w:r>
      <w:r>
        <w:t>text box</w:t>
      </w:r>
      <w:r w:rsidRPr="00112291">
        <w:t xml:space="preserve">.. In case, the trip is a round trip, the system shall also ask the user to enter the </w:t>
      </w:r>
      <w:r>
        <w:t>return</w:t>
      </w:r>
      <w:r w:rsidRPr="00112291">
        <w:t xml:space="preserve"> date </w:t>
      </w:r>
    </w:p>
    <w:p w:rsidR="00785213" w:rsidRPr="00112291" w:rsidRDefault="00785213" w:rsidP="00785213">
      <w:pPr>
        <w:suppressAutoHyphens w:val="0"/>
        <w:spacing w:line="360" w:lineRule="auto"/>
        <w:ind w:firstLine="720"/>
      </w:pPr>
      <w:r w:rsidRPr="00112291">
        <w:t xml:space="preserve">Having taken all the above input from the user, the system checks for any false entries like the departure date on the return trip being earlier than the departure date on the onward trip. In case of incompatibility, the system </w:t>
      </w:r>
      <w:r>
        <w:t xml:space="preserve"> will not display any flights available.</w:t>
      </w:r>
    </w:p>
    <w:p w:rsidR="00785213" w:rsidRPr="00112291" w:rsidRDefault="00785213" w:rsidP="00785213">
      <w:pPr>
        <w:suppressAutoHyphens w:val="0"/>
        <w:spacing w:line="360" w:lineRule="auto"/>
        <w:ind w:firstLine="720"/>
      </w:pPr>
      <w:r w:rsidRPr="00112291">
        <w:t xml:space="preserve">The system queries the </w:t>
      </w:r>
      <w:r>
        <w:t>flights</w:t>
      </w:r>
      <w:r w:rsidRPr="00112291">
        <w:t xml:space="preserve"> database ‘</w:t>
      </w:r>
      <w:proofErr w:type="spellStart"/>
      <w:r>
        <w:t>flightmaster</w:t>
      </w:r>
      <w:proofErr w:type="spellEnd"/>
      <w:r w:rsidRPr="00112291">
        <w:t>’ to check which of the flights on the schedule have seats available. The system displays the results in a suitable form (a tabular form) with the following information depicted – for e</w:t>
      </w:r>
      <w:r>
        <w:t xml:space="preserve">ach  </w:t>
      </w:r>
      <w:proofErr w:type="spellStart"/>
      <w:r>
        <w:t>airlineId</w:t>
      </w:r>
      <w:proofErr w:type="spellEnd"/>
      <w:r>
        <w:t xml:space="preserve"> ,</w:t>
      </w:r>
      <w:r w:rsidRPr="00112291">
        <w:t xml:space="preserve"> flight number, departure time in origin city, arrival time in destination </w:t>
      </w:r>
      <w:proofErr w:type="spellStart"/>
      <w:r w:rsidRPr="00112291">
        <w:t>city,</w:t>
      </w:r>
      <w:r>
        <w:t>departurecity,arrival</w:t>
      </w:r>
      <w:proofErr w:type="spellEnd"/>
      <w:r>
        <w:t xml:space="preserve"> city ,Ticket price</w:t>
      </w:r>
      <w:r w:rsidRPr="00112291">
        <w:t xml:space="preserve"> and the number of seats available on that flight.</w:t>
      </w:r>
    </w:p>
    <w:p w:rsidR="00785213" w:rsidRDefault="00785213" w:rsidP="00785213">
      <w:pPr>
        <w:suppressAutoHyphens w:val="0"/>
        <w:spacing w:line="360" w:lineRule="auto"/>
        <w:ind w:firstLine="720"/>
      </w:pPr>
      <w:r w:rsidRPr="00112291">
        <w:t>There can be several flights</w:t>
      </w:r>
      <w:r>
        <w:t xml:space="preserve"> of different airlines</w:t>
      </w:r>
      <w:r w:rsidRPr="00112291">
        <w:t xml:space="preserve"> between two cities and all of them will be listed for the particular date that the user wants to depart from the Origin City. In case, the user has entered a range of dates, the system shall display all the flights for all those dates in the range. There will be a</w:t>
      </w:r>
      <w:r>
        <w:t xml:space="preserve"> Book button in front of every row displayed n the table of flights searched</w:t>
      </w:r>
      <w:r w:rsidRPr="00112291">
        <w:t>.</w:t>
      </w:r>
    </w:p>
    <w:p w:rsidR="00785213" w:rsidRDefault="00785213" w:rsidP="00785213">
      <w:pPr>
        <w:suppressAutoHyphens w:val="0"/>
        <w:spacing w:line="360" w:lineRule="auto"/>
        <w:ind w:firstLine="720"/>
      </w:pPr>
      <w:r>
        <w:t>The system will then ask for personal information of all passengers i.e. one registered user can book for multiple users. So all users will be added in the table.</w:t>
      </w:r>
    </w:p>
    <w:p w:rsidR="00785213" w:rsidRDefault="00785213" w:rsidP="00785213">
      <w:pPr>
        <w:suppressAutoHyphens w:val="0"/>
        <w:spacing w:line="360" w:lineRule="auto"/>
      </w:pPr>
      <w:r>
        <w:tab/>
      </w:r>
      <w:r w:rsidRPr="00112291">
        <w:t>The system shall now display the price of the ticket for the trip. This will be the sum of the prices for all the members of the travel party being represented by the user.</w:t>
      </w:r>
    </w:p>
    <w:p w:rsidR="00785213" w:rsidRPr="00112291" w:rsidRDefault="00785213" w:rsidP="00785213">
      <w:pPr>
        <w:suppressAutoHyphens w:val="0"/>
        <w:spacing w:line="360" w:lineRule="auto"/>
      </w:pPr>
    </w:p>
    <w:p w:rsidR="00785213" w:rsidRDefault="00785213" w:rsidP="00785213">
      <w:pPr>
        <w:pStyle w:val="BodyTextIndent2"/>
        <w:ind w:left="0"/>
        <w:rPr>
          <w:b/>
          <w:sz w:val="24"/>
        </w:rPr>
      </w:pPr>
      <w:r>
        <w:rPr>
          <w:b/>
          <w:sz w:val="24"/>
        </w:rPr>
        <w:tab/>
      </w:r>
    </w:p>
    <w:p w:rsidR="00785213" w:rsidRPr="00112291" w:rsidRDefault="00785213" w:rsidP="00785213">
      <w:pPr>
        <w:pStyle w:val="BodyTextIndent2"/>
        <w:ind w:left="0"/>
        <w:rPr>
          <w:b/>
          <w:sz w:val="24"/>
        </w:rPr>
      </w:pPr>
    </w:p>
    <w:p w:rsidR="00785213" w:rsidRPr="00112291" w:rsidRDefault="00785213" w:rsidP="00785213">
      <w:pPr>
        <w:pStyle w:val="NormalWeb"/>
        <w:numPr>
          <w:ilvl w:val="1"/>
          <w:numId w:val="35"/>
        </w:numPr>
        <w:suppressAutoHyphens w:val="0"/>
        <w:spacing w:before="0" w:after="0" w:line="360" w:lineRule="auto"/>
        <w:rPr>
          <w:rFonts w:ascii="Times New Roman" w:hAnsi="Times New Roman" w:cs="Times New Roman"/>
          <w:b/>
        </w:rPr>
      </w:pPr>
      <w:r w:rsidRPr="00112291">
        <w:rPr>
          <w:rFonts w:ascii="Times New Roman" w:hAnsi="Times New Roman" w:cs="Times New Roman"/>
          <w:b/>
        </w:rPr>
        <w:t>Making Reservations/Blocking/Confirmation</w:t>
      </w:r>
    </w:p>
    <w:p w:rsidR="00785213" w:rsidRDefault="00785213" w:rsidP="00785213">
      <w:pPr>
        <w:spacing w:line="360" w:lineRule="auto"/>
      </w:pPr>
      <w:r w:rsidRPr="00112291">
        <w:t xml:space="preserve"> After having t</w:t>
      </w:r>
      <w:r>
        <w:t>aken the user through the step 2.2</w:t>
      </w:r>
      <w:r w:rsidRPr="00112291">
        <w:t>, Checking Availability, The system will now ask the user if he wishes to block/buy the ticket. If yes, and</w:t>
      </w:r>
    </w:p>
    <w:p w:rsidR="00785213" w:rsidRPr="00112291" w:rsidRDefault="00785213" w:rsidP="00785213">
      <w:pPr>
        <w:numPr>
          <w:ilvl w:val="0"/>
          <w:numId w:val="33"/>
        </w:numPr>
        <w:suppressAutoHyphens w:val="0"/>
        <w:spacing w:line="360" w:lineRule="auto"/>
      </w:pPr>
      <w:r w:rsidRPr="00112291">
        <w:t xml:space="preserve">if the user has been a guest, he will have to first register and become a registered user and then log onto the system. </w:t>
      </w:r>
    </w:p>
    <w:p w:rsidR="00785213" w:rsidRPr="00112291" w:rsidRDefault="00785213" w:rsidP="00785213">
      <w:pPr>
        <w:numPr>
          <w:ilvl w:val="0"/>
          <w:numId w:val="33"/>
        </w:numPr>
        <w:suppressAutoHyphens w:val="0"/>
        <w:spacing w:line="360" w:lineRule="auto"/>
      </w:pPr>
      <w:r w:rsidRPr="00112291">
        <w:t xml:space="preserve">If the user is already a registered user, and if he has logged on already, he can block/buy the ticket, but if he has been acting as a guest, he will have to log on. </w:t>
      </w:r>
    </w:p>
    <w:p w:rsidR="00785213" w:rsidRPr="00112291" w:rsidRDefault="00785213" w:rsidP="00785213">
      <w:pPr>
        <w:suppressAutoHyphens w:val="0"/>
        <w:spacing w:line="360" w:lineRule="auto"/>
      </w:pPr>
      <w:r>
        <w:tab/>
      </w:r>
      <w:r w:rsidRPr="00112291">
        <w:t xml:space="preserve">Having ensured that the user is logged on validly according to 3.4.1, the system compares the departure date with the system date. If the departure date falls within 2 weeks of the system date, the system informs the user that he has no option to block the ticket and asks him if he would like to buy it. </w:t>
      </w:r>
    </w:p>
    <w:p w:rsidR="00785213" w:rsidRDefault="00785213" w:rsidP="00785213">
      <w:pPr>
        <w:suppressAutoHyphens w:val="0"/>
        <w:spacing w:line="360" w:lineRule="auto"/>
      </w:pPr>
      <w:r>
        <w:tab/>
      </w:r>
      <w:r w:rsidRPr="00112291">
        <w:t xml:space="preserve">If the difference between the departure date and system date is more than 2 weeks, the system asks the user if he would like to block or buy the ticket. The system informs the user that he can block the ticket at no cost now. It also informs him that if he chooses to block the ticket, he should make a final decision before 2 weeks of the departure date. The system </w:t>
      </w:r>
      <w:r>
        <w:t xml:space="preserve">shall send an email to the user. </w:t>
      </w:r>
    </w:p>
    <w:p w:rsidR="00785213" w:rsidRDefault="00785213" w:rsidP="00785213">
      <w:pPr>
        <w:suppressAutoHyphens w:val="0"/>
        <w:spacing w:line="360" w:lineRule="auto"/>
      </w:pPr>
      <w:r>
        <w:tab/>
      </w:r>
      <w:r w:rsidRPr="00112291">
        <w:t xml:space="preserve">Having taken the input from the user in 3.4.2, the system shall now proceed to update the reservation database DB-reservation. It will decrement the number of available seats on the particular flight for the particular class by the number of travelers </w:t>
      </w:r>
      <w:r>
        <w:t xml:space="preserve">being represented by the user. </w:t>
      </w:r>
    </w:p>
    <w:p w:rsidR="00785213" w:rsidRDefault="00785213" w:rsidP="00785213">
      <w:pPr>
        <w:suppressAutoHyphens w:val="0"/>
        <w:spacing w:line="360" w:lineRule="auto"/>
      </w:pPr>
      <w:r>
        <w:tab/>
      </w:r>
      <w:r w:rsidRPr="00112291">
        <w:t xml:space="preserve">In case the user buys the ticket, the system </w:t>
      </w:r>
      <w:r>
        <w:t xml:space="preserve">asks for entering his or her bank information i.e. debit card or credit card information </w:t>
      </w:r>
      <w:r w:rsidRPr="00112291">
        <w:t xml:space="preserve">and </w:t>
      </w:r>
      <w:r>
        <w:t xml:space="preserve"> then </w:t>
      </w:r>
      <w:r w:rsidRPr="00112291">
        <w:t>charges the p</w:t>
      </w:r>
      <w:r>
        <w:t>rice of the ticket to his debit</w:t>
      </w:r>
      <w:r w:rsidRPr="00112291">
        <w:t xml:space="preserve"> card number. </w:t>
      </w:r>
    </w:p>
    <w:p w:rsidR="00785213" w:rsidRPr="00112291" w:rsidRDefault="00785213" w:rsidP="00785213">
      <w:pPr>
        <w:spacing w:line="360" w:lineRule="auto"/>
        <w:ind w:left="720"/>
      </w:pPr>
    </w:p>
    <w:p w:rsidR="00785213" w:rsidRPr="00112291" w:rsidRDefault="00785213" w:rsidP="00785213">
      <w:pPr>
        <w:pStyle w:val="NormalWeb"/>
        <w:spacing w:before="0" w:after="0" w:line="360" w:lineRule="auto"/>
        <w:rPr>
          <w:rFonts w:ascii="Times New Roman" w:hAnsi="Times New Roman" w:cs="Times New Roman"/>
          <w:b/>
          <w:bCs/>
        </w:rPr>
      </w:pPr>
      <w:r>
        <w:rPr>
          <w:rFonts w:ascii="Times New Roman" w:hAnsi="Times New Roman" w:cs="Times New Roman"/>
          <w:b/>
          <w:bCs/>
        </w:rPr>
        <w:t>2.5</w:t>
      </w:r>
      <w:r w:rsidRPr="00112291">
        <w:rPr>
          <w:rFonts w:ascii="Times New Roman" w:hAnsi="Times New Roman" w:cs="Times New Roman"/>
          <w:b/>
          <w:bCs/>
        </w:rPr>
        <w:tab/>
        <w:t xml:space="preserve">View </w:t>
      </w:r>
      <w:r>
        <w:rPr>
          <w:rFonts w:ascii="Times New Roman" w:hAnsi="Times New Roman" w:cs="Times New Roman"/>
          <w:b/>
          <w:bCs/>
        </w:rPr>
        <w:t>Booking History</w:t>
      </w:r>
    </w:p>
    <w:p w:rsidR="00785213" w:rsidRDefault="00785213" w:rsidP="00785213">
      <w:pPr>
        <w:spacing w:line="360" w:lineRule="auto"/>
        <w:ind w:left="720"/>
      </w:pPr>
      <w:r w:rsidRPr="00112291">
        <w:t xml:space="preserve">The system shall allow a user to view all information about his </w:t>
      </w:r>
      <w:r>
        <w:t>previous bookings</w:t>
      </w:r>
      <w:r w:rsidRPr="00112291">
        <w:t xml:space="preserve">. After logging him on, it asks for his blocking number or his confirmation number. It accesses </w:t>
      </w:r>
      <w:proofErr w:type="spellStart"/>
      <w:r>
        <w:t>UserBookingtable</w:t>
      </w:r>
      <w:proofErr w:type="spellEnd"/>
      <w:r>
        <w:t xml:space="preserve"> </w:t>
      </w:r>
      <w:r w:rsidRPr="00112291">
        <w:t xml:space="preserve"> and retrieves the details of the trip and presents them to the user in a </w:t>
      </w:r>
      <w:r>
        <w:t>tabular format.</w:t>
      </w:r>
    </w:p>
    <w:p w:rsidR="00785213" w:rsidRDefault="00785213" w:rsidP="00785213">
      <w:pPr>
        <w:spacing w:line="360" w:lineRule="auto"/>
        <w:ind w:left="720"/>
      </w:pPr>
    </w:p>
    <w:p w:rsidR="00785213" w:rsidRDefault="00785213" w:rsidP="00785213">
      <w:pPr>
        <w:spacing w:line="360" w:lineRule="auto"/>
        <w:ind w:left="720"/>
        <w:rPr>
          <w:b/>
          <w:bCs/>
        </w:rPr>
      </w:pPr>
    </w:p>
    <w:p w:rsidR="00785213" w:rsidRDefault="00785213" w:rsidP="00785213">
      <w:pPr>
        <w:spacing w:line="360" w:lineRule="auto"/>
        <w:ind w:left="720"/>
        <w:rPr>
          <w:b/>
          <w:bCs/>
        </w:rPr>
      </w:pPr>
      <w:r>
        <w:rPr>
          <w:b/>
          <w:bCs/>
          <w:noProof/>
          <w:lang w:val="en-IN" w:eastAsia="en-IN"/>
        </w:rPr>
        <w:drawing>
          <wp:inline distT="0" distB="0" distL="0" distR="0">
            <wp:extent cx="4795520" cy="4338320"/>
            <wp:effectExtent l="0" t="0" r="5080" b="5080"/>
            <wp:docPr id="17" name="Picture 17" descr="usecase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Administra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5520" cy="4338320"/>
                    </a:xfrm>
                    <a:prstGeom prst="rect">
                      <a:avLst/>
                    </a:prstGeom>
                    <a:noFill/>
                    <a:ln>
                      <a:noFill/>
                    </a:ln>
                  </pic:spPr>
                </pic:pic>
              </a:graphicData>
            </a:graphic>
          </wp:inline>
        </w:drawing>
      </w:r>
    </w:p>
    <w:p w:rsidR="00785213" w:rsidRDefault="00785213" w:rsidP="00785213">
      <w:pPr>
        <w:spacing w:line="360" w:lineRule="auto"/>
        <w:ind w:left="720"/>
      </w:pPr>
      <w:r>
        <w:t>Admin should be able to login ,add airline information , add flight information,</w:t>
      </w:r>
    </w:p>
    <w:p w:rsidR="00785213" w:rsidRDefault="00785213" w:rsidP="00785213">
      <w:pPr>
        <w:spacing w:line="360" w:lineRule="auto"/>
        <w:ind w:left="720"/>
      </w:pPr>
      <w:r>
        <w:t>Delete flight and  see user Information according to user Id.</w:t>
      </w: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spacing w:line="360" w:lineRule="auto"/>
        <w:ind w:left="720"/>
      </w:pPr>
    </w:p>
    <w:p w:rsidR="00785213" w:rsidRDefault="00785213" w:rsidP="00785213">
      <w:pPr>
        <w:numPr>
          <w:ilvl w:val="1"/>
          <w:numId w:val="34"/>
        </w:numPr>
        <w:jc w:val="both"/>
        <w:rPr>
          <w:b/>
          <w:bCs/>
        </w:rPr>
      </w:pPr>
      <w:r>
        <w:rPr>
          <w:b/>
          <w:bCs/>
        </w:rPr>
        <w:t>NON FUNCTIONAL REQUIREMENTS</w:t>
      </w:r>
    </w:p>
    <w:p w:rsidR="00785213" w:rsidRDefault="00785213" w:rsidP="00785213">
      <w:pPr>
        <w:ind w:left="360"/>
        <w:jc w:val="both"/>
        <w:rPr>
          <w:b/>
          <w:bCs/>
        </w:rPr>
      </w:pPr>
    </w:p>
    <w:p w:rsidR="00785213" w:rsidRDefault="00785213" w:rsidP="00785213">
      <w:pPr>
        <w:ind w:left="360" w:firstLine="360"/>
        <w:jc w:val="both"/>
      </w:pPr>
      <w:r>
        <w:rPr>
          <w:b/>
          <w:bCs/>
        </w:rPr>
        <w:t>2.2.1 Interface</w:t>
      </w:r>
    </w:p>
    <w:p w:rsidR="00785213" w:rsidRDefault="00785213" w:rsidP="00785213">
      <w:pPr>
        <w:ind w:left="360"/>
        <w:jc w:val="both"/>
      </w:pPr>
      <w:r>
        <w:tab/>
      </w:r>
      <w:r>
        <w:tab/>
        <w:t>Go to Appendix B for user interfaces</w:t>
      </w:r>
    </w:p>
    <w:p w:rsidR="00785213" w:rsidRDefault="00785213" w:rsidP="00785213">
      <w:pPr>
        <w:ind w:left="360"/>
        <w:jc w:val="both"/>
      </w:pPr>
    </w:p>
    <w:p w:rsidR="00785213" w:rsidRDefault="00785213" w:rsidP="00785213">
      <w:pPr>
        <w:ind w:left="360" w:firstLine="360"/>
        <w:jc w:val="both"/>
        <w:rPr>
          <w:b/>
          <w:bCs/>
          <w:color w:val="000000"/>
          <w:szCs w:val="22"/>
        </w:rPr>
      </w:pPr>
      <w:r>
        <w:rPr>
          <w:b/>
          <w:bCs/>
        </w:rPr>
        <w:t>2.2.2 Performance</w:t>
      </w:r>
    </w:p>
    <w:p w:rsidR="00785213" w:rsidRDefault="00785213" w:rsidP="00785213">
      <w:pPr>
        <w:numPr>
          <w:ilvl w:val="0"/>
          <w:numId w:val="7"/>
        </w:numPr>
        <w:tabs>
          <w:tab w:val="left" w:pos="5400"/>
        </w:tabs>
        <w:rPr>
          <w:b/>
          <w:bCs/>
          <w:color w:val="000000"/>
          <w:szCs w:val="22"/>
        </w:rPr>
      </w:pPr>
      <w:r>
        <w:rPr>
          <w:b/>
          <w:bCs/>
          <w:color w:val="000000"/>
          <w:szCs w:val="22"/>
        </w:rPr>
        <w:t>Number of Concurrent Users:</w:t>
      </w:r>
    </w:p>
    <w:p w:rsidR="00785213" w:rsidRDefault="00785213" w:rsidP="00785213">
      <w:pPr>
        <w:tabs>
          <w:tab w:val="left" w:pos="5400"/>
        </w:tabs>
        <w:rPr>
          <w:bCs/>
          <w:color w:val="000000"/>
          <w:szCs w:val="22"/>
        </w:rPr>
      </w:pPr>
      <w:r w:rsidRPr="00DB2ACD">
        <w:rPr>
          <w:bCs/>
          <w:color w:val="000000"/>
          <w:szCs w:val="22"/>
        </w:rPr>
        <w:t xml:space="preserve">ARS shall be able to handle at least 1000 transactions/inquiries per </w:t>
      </w:r>
    </w:p>
    <w:p w:rsidR="00785213" w:rsidRDefault="00785213" w:rsidP="00785213">
      <w:pPr>
        <w:tabs>
          <w:tab w:val="left" w:pos="5400"/>
        </w:tabs>
        <w:rPr>
          <w:b/>
          <w:color w:val="000000"/>
          <w:szCs w:val="22"/>
        </w:rPr>
      </w:pPr>
      <w:r w:rsidRPr="00DB2ACD">
        <w:rPr>
          <w:bCs/>
          <w:color w:val="000000"/>
          <w:szCs w:val="22"/>
        </w:rPr>
        <w:t>second</w:t>
      </w:r>
    </w:p>
    <w:p w:rsidR="00785213" w:rsidRDefault="00785213" w:rsidP="00785213">
      <w:pPr>
        <w:numPr>
          <w:ilvl w:val="0"/>
          <w:numId w:val="7"/>
        </w:numPr>
        <w:tabs>
          <w:tab w:val="left" w:pos="5400"/>
        </w:tabs>
        <w:rPr>
          <w:bCs/>
          <w:color w:val="000000"/>
          <w:szCs w:val="22"/>
        </w:rPr>
      </w:pPr>
      <w:r>
        <w:rPr>
          <w:b/>
          <w:color w:val="000000"/>
          <w:szCs w:val="22"/>
        </w:rPr>
        <w:t>Booking of Tickets:</w:t>
      </w:r>
    </w:p>
    <w:p w:rsidR="00785213" w:rsidRDefault="00785213" w:rsidP="00785213">
      <w:pPr>
        <w:tabs>
          <w:tab w:val="left" w:pos="5400"/>
        </w:tabs>
        <w:ind w:left="1800"/>
        <w:jc w:val="both"/>
        <w:rPr>
          <w:bCs/>
          <w:color w:val="000000"/>
          <w:szCs w:val="22"/>
        </w:rPr>
      </w:pPr>
      <w:r>
        <w:rPr>
          <w:bCs/>
          <w:color w:val="000000"/>
          <w:szCs w:val="22"/>
        </w:rPr>
        <w:t>The system is susceptible to any temporary server failure since it uses the strong feature of Struts 2 and Hibernate. Hence the examination will be continued even if the sever gets disconnected in between the examination.</w:t>
      </w:r>
    </w:p>
    <w:p w:rsidR="00785213" w:rsidRDefault="00785213" w:rsidP="00785213">
      <w:pPr>
        <w:tabs>
          <w:tab w:val="left" w:pos="5400"/>
        </w:tabs>
        <w:rPr>
          <w:b/>
          <w:bCs/>
        </w:rPr>
      </w:pPr>
    </w:p>
    <w:p w:rsidR="00785213" w:rsidRDefault="00785213" w:rsidP="00785213">
      <w:pPr>
        <w:ind w:left="360" w:firstLine="360"/>
        <w:jc w:val="both"/>
        <w:rPr>
          <w:b/>
          <w:bCs/>
        </w:rPr>
      </w:pPr>
    </w:p>
    <w:p w:rsidR="00785213" w:rsidRDefault="00785213" w:rsidP="00785213">
      <w:pPr>
        <w:ind w:left="360" w:firstLine="360"/>
        <w:jc w:val="both"/>
        <w:rPr>
          <w:b/>
          <w:bCs/>
        </w:rPr>
      </w:pPr>
      <w:r>
        <w:rPr>
          <w:b/>
          <w:bCs/>
        </w:rPr>
        <w:t>2.2.3 Constraint</w:t>
      </w:r>
    </w:p>
    <w:p w:rsidR="00785213" w:rsidRDefault="00785213" w:rsidP="00785213">
      <w:pPr>
        <w:tabs>
          <w:tab w:val="left" w:pos="5400"/>
        </w:tabs>
        <w:rPr>
          <w:b/>
          <w:bCs/>
        </w:rPr>
      </w:pPr>
      <w:r w:rsidRPr="00DB2ACD">
        <w:rPr>
          <w:bCs/>
          <w:color w:val="000000"/>
          <w:szCs w:val="22"/>
        </w:rPr>
        <w:t xml:space="preserve">ARS shall be able to handle at least 1000 transactions/inquiries </w:t>
      </w:r>
      <w:proofErr w:type="spellStart"/>
      <w:r w:rsidRPr="00DB2ACD">
        <w:rPr>
          <w:bCs/>
          <w:color w:val="000000"/>
          <w:szCs w:val="22"/>
        </w:rPr>
        <w:t>persecond</w:t>
      </w:r>
      <w:proofErr w:type="spellEnd"/>
    </w:p>
    <w:p w:rsidR="00785213" w:rsidRDefault="00785213" w:rsidP="00785213">
      <w:pPr>
        <w:ind w:left="360" w:firstLine="360"/>
        <w:jc w:val="both"/>
        <w:rPr>
          <w:b/>
          <w:bCs/>
        </w:rPr>
      </w:pPr>
    </w:p>
    <w:p w:rsidR="00785213" w:rsidRDefault="00785213" w:rsidP="00785213">
      <w:pPr>
        <w:ind w:left="360" w:firstLine="360"/>
        <w:jc w:val="both"/>
        <w:rPr>
          <w:b/>
          <w:bCs/>
          <w:szCs w:val="22"/>
        </w:rPr>
      </w:pPr>
      <w:r>
        <w:rPr>
          <w:b/>
          <w:bCs/>
        </w:rPr>
        <w:t>2.2.4 Other Requirements:</w:t>
      </w:r>
    </w:p>
    <w:p w:rsidR="00785213" w:rsidRDefault="00785213" w:rsidP="00785213">
      <w:pPr>
        <w:pStyle w:val="BodyTextIndent3"/>
        <w:numPr>
          <w:ilvl w:val="0"/>
          <w:numId w:val="9"/>
        </w:numPr>
        <w:tabs>
          <w:tab w:val="left" w:pos="5400"/>
        </w:tabs>
        <w:spacing w:line="360" w:lineRule="auto"/>
        <w:rPr>
          <w:rFonts w:ascii="Times New Roman" w:hAnsi="Times New Roman" w:cs="Times New Roman"/>
          <w:szCs w:val="22"/>
        </w:rPr>
      </w:pPr>
      <w:r>
        <w:rPr>
          <w:rFonts w:ascii="Times New Roman" w:hAnsi="Times New Roman" w:cs="Times New Roman"/>
          <w:b/>
          <w:bCs/>
          <w:szCs w:val="22"/>
        </w:rPr>
        <w:t>Hardware Interfaces</w:t>
      </w:r>
    </w:p>
    <w:p w:rsidR="00785213" w:rsidRDefault="00785213" w:rsidP="00785213">
      <w:pPr>
        <w:pStyle w:val="BodyTextIndent3"/>
        <w:tabs>
          <w:tab w:val="left" w:pos="5400"/>
        </w:tabs>
        <w:spacing w:line="360" w:lineRule="auto"/>
        <w:ind w:left="720"/>
        <w:jc w:val="both"/>
        <w:rPr>
          <w:rFonts w:ascii="Times New Roman" w:hAnsi="Times New Roman" w:cs="Times New Roman"/>
          <w:b/>
          <w:bCs/>
          <w:szCs w:val="22"/>
        </w:rPr>
      </w:pPr>
      <w:r>
        <w:rPr>
          <w:rFonts w:ascii="Times New Roman" w:hAnsi="Times New Roman" w:cs="Times New Roman"/>
          <w:szCs w:val="22"/>
        </w:rPr>
        <w:t xml:space="preserve">The SPMS is expected to function on Intel PIII 900 MHz Processor equivalent or above, 128 MB RAM, 20 GB HDD. </w:t>
      </w:r>
    </w:p>
    <w:p w:rsidR="00785213" w:rsidRDefault="00785213" w:rsidP="00785213">
      <w:pPr>
        <w:pStyle w:val="BodyTextIndent3"/>
        <w:numPr>
          <w:ilvl w:val="0"/>
          <w:numId w:val="9"/>
        </w:numPr>
        <w:tabs>
          <w:tab w:val="left" w:pos="5400"/>
        </w:tabs>
        <w:spacing w:line="360" w:lineRule="auto"/>
        <w:jc w:val="both"/>
        <w:rPr>
          <w:rFonts w:ascii="Times New Roman" w:hAnsi="Times New Roman" w:cs="Times New Roman"/>
          <w:b/>
          <w:bCs/>
          <w:szCs w:val="22"/>
        </w:rPr>
      </w:pPr>
      <w:r>
        <w:rPr>
          <w:rFonts w:ascii="Times New Roman" w:hAnsi="Times New Roman" w:cs="Times New Roman"/>
          <w:b/>
          <w:bCs/>
          <w:szCs w:val="22"/>
        </w:rPr>
        <w:t>Software Interfaces</w:t>
      </w:r>
    </w:p>
    <w:p w:rsidR="00785213" w:rsidRDefault="00785213" w:rsidP="00785213">
      <w:pPr>
        <w:pStyle w:val="BodyTextIndent3"/>
        <w:tabs>
          <w:tab w:val="left" w:pos="5400"/>
        </w:tabs>
        <w:spacing w:line="360" w:lineRule="auto"/>
        <w:ind w:left="720" w:hanging="360"/>
        <w:jc w:val="both"/>
        <w:rPr>
          <w:b/>
          <w:bCs/>
        </w:rPr>
      </w:pPr>
      <w:r>
        <w:rPr>
          <w:rFonts w:ascii="Times New Roman" w:hAnsi="Times New Roman" w:cs="Times New Roman"/>
          <w:b/>
          <w:bCs/>
          <w:szCs w:val="22"/>
        </w:rPr>
        <w:tab/>
      </w:r>
      <w:r>
        <w:rPr>
          <w:rFonts w:ascii="Times New Roman" w:hAnsi="Times New Roman" w:cs="Times New Roman"/>
          <w:szCs w:val="22"/>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pPr>
        <w:rPr>
          <w:b/>
          <w:bCs/>
          <w:sz w:val="28"/>
        </w:rPr>
      </w:pPr>
    </w:p>
    <w:p w:rsidR="00785213" w:rsidRDefault="00785213" w:rsidP="00785213">
      <w:r>
        <w:rPr>
          <w:b/>
          <w:bCs/>
          <w:sz w:val="28"/>
        </w:rPr>
        <w:t>3.  DESIGN</w:t>
      </w:r>
    </w:p>
    <w:p w:rsidR="00785213" w:rsidRDefault="00CE7C42" w:rsidP="00785213">
      <w:pPr>
        <w:ind w:left="360"/>
        <w:jc w:val="both"/>
        <w:rPr>
          <w:b/>
          <w:bCs/>
        </w:rPr>
      </w:pPr>
      <w:r>
        <w:rPr>
          <w:noProof/>
          <w:lang w:val="en-IN" w:eastAsia="en-IN"/>
        </w:rPr>
        <w:pict>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rsidR="00785213" w:rsidRDefault="00785213" w:rsidP="00785213">
      <w:pPr>
        <w:jc w:val="both"/>
        <w:rPr>
          <w:b/>
          <w:bCs/>
        </w:rPr>
      </w:pPr>
      <w:r>
        <w:rPr>
          <w:b/>
          <w:bCs/>
        </w:rPr>
        <w:t>3.1 Database Design</w:t>
      </w:r>
    </w:p>
    <w:p w:rsidR="00785213" w:rsidRDefault="00785213" w:rsidP="00785213">
      <w:pPr>
        <w:jc w:val="both"/>
      </w:pPr>
      <w:r>
        <w:rPr>
          <w:b/>
          <w:bCs/>
        </w:rPr>
        <w:tab/>
      </w:r>
    </w:p>
    <w:p w:rsidR="00785213" w:rsidRDefault="00785213" w:rsidP="00785213">
      <w:pPr>
        <w:ind w:left="360" w:firstLine="360"/>
        <w:jc w:val="both"/>
      </w:pPr>
      <w:r>
        <w:t>The following table structures depict the database design.</w:t>
      </w:r>
    </w:p>
    <w:p w:rsidR="00785213" w:rsidRDefault="00785213" w:rsidP="00785213">
      <w:pPr>
        <w:ind w:left="360" w:firstLine="360"/>
        <w:jc w:val="both"/>
      </w:pPr>
    </w:p>
    <w:p w:rsidR="00785213" w:rsidRDefault="00785213" w:rsidP="00785213">
      <w:pPr>
        <w:pStyle w:val="Heading1"/>
        <w:numPr>
          <w:ilvl w:val="0"/>
          <w:numId w:val="1"/>
        </w:numPr>
      </w:pPr>
      <w:r>
        <w:rPr>
          <w:i w:val="0"/>
          <w:iCs w:val="0"/>
        </w:rPr>
        <w:t xml:space="preserve">Table1: </w:t>
      </w:r>
      <w:proofErr w:type="spellStart"/>
      <w:r>
        <w:rPr>
          <w:i w:val="0"/>
          <w:iCs w:val="0"/>
        </w:rPr>
        <w:t>User_Info</w:t>
      </w:r>
      <w:proofErr w:type="spellEnd"/>
    </w:p>
    <w:p w:rsidR="00785213" w:rsidRDefault="00785213" w:rsidP="00785213"/>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785213" w:rsidTr="00785213">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rPr>
                <w:b/>
                <w:bCs/>
              </w:rPr>
            </w:pPr>
            <w:r>
              <w:rPr>
                <w:b/>
                <w:bCs/>
                <w:sz w:val="22"/>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b/>
                <w:bCs/>
                <w:sz w:val="22"/>
              </w:rPr>
              <w:t>Allow Null (1=Yes;0=No)</w:t>
            </w:r>
          </w:p>
        </w:tc>
      </w:tr>
      <w:tr w:rsidR="00785213"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3</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rPr>
                <w:sz w:val="22"/>
              </w:rPr>
              <w:t>UserID</w:t>
            </w:r>
            <w:proofErr w:type="spellEnd"/>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Number</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0</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Birthdate</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Date</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6</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City</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rPr>
                <w:sz w:val="22"/>
              </w:rPr>
              <w:t>Phonenumber</w:t>
            </w:r>
            <w:proofErr w:type="spellEnd"/>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 xml:space="preserve">Varchar2 </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Country</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Email</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rPr>
                <w:sz w:val="22"/>
              </w:rPr>
              <w:t>Firstname</w:t>
            </w:r>
            <w:proofErr w:type="spellEnd"/>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State</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rPr>
                <w:sz w:val="22"/>
              </w:rPr>
              <w:t>Lastname</w:t>
            </w:r>
            <w:proofErr w:type="spellEnd"/>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Gender</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 xml:space="preserve">Char </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1</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Username</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r w:rsidR="00785213" w:rsidTr="00785213">
        <w:trPr>
          <w:trHeight w:val="420"/>
        </w:trPr>
        <w:tc>
          <w:tcPr>
            <w:tcW w:w="1852"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0</w:t>
            </w:r>
          </w:p>
        </w:tc>
        <w:tc>
          <w:tcPr>
            <w:tcW w:w="1853"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Password</w:t>
            </w:r>
          </w:p>
        </w:tc>
        <w:tc>
          <w:tcPr>
            <w:tcW w:w="1851" w:type="dxa"/>
            <w:tcBorders>
              <w:top w:val="single" w:sz="4" w:space="0" w:color="000000"/>
              <w:left w:val="single" w:sz="4" w:space="0" w:color="000000"/>
              <w:bottom w:val="single" w:sz="4" w:space="0" w:color="000000"/>
            </w:tcBorders>
            <w:shd w:val="clear" w:color="auto" w:fill="auto"/>
          </w:tcPr>
          <w:p w:rsidR="00785213" w:rsidRDefault="00785213" w:rsidP="00780D68">
            <w:r>
              <w:rPr>
                <w:sz w:val="22"/>
              </w:rPr>
              <w:t>Varchar2</w:t>
            </w:r>
          </w:p>
        </w:tc>
        <w:tc>
          <w:tcPr>
            <w:tcW w:w="184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rPr>
                <w:sz w:val="22"/>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rPr>
                <w:sz w:val="22"/>
              </w:rPr>
              <w:t>1</w:t>
            </w:r>
          </w:p>
        </w:tc>
      </w:tr>
    </w:tbl>
    <w:p w:rsidR="00785213" w:rsidRDefault="00785213" w:rsidP="00785213"/>
    <w:p w:rsidR="00785213" w:rsidRDefault="00785213" w:rsidP="00785213"/>
    <w:p w:rsidR="00785213" w:rsidRDefault="00785213" w:rsidP="00785213"/>
    <w:p w:rsidR="00785213" w:rsidRDefault="00785213" w:rsidP="00785213">
      <w:pPr>
        <w:pStyle w:val="Heading2"/>
      </w:pPr>
      <w:r>
        <w:rPr>
          <w:b/>
          <w:bCs/>
          <w:sz w:val="24"/>
          <w:u w:val="single"/>
        </w:rPr>
        <w:t xml:space="preserve">Table2: </w:t>
      </w:r>
      <w:proofErr w:type="spellStart"/>
      <w:r>
        <w:rPr>
          <w:b/>
          <w:bCs/>
          <w:sz w:val="24"/>
          <w:u w:val="single"/>
        </w:rPr>
        <w:t>Administrator_Login</w:t>
      </w:r>
      <w:proofErr w:type="spellEnd"/>
    </w:p>
    <w:p w:rsidR="00785213" w:rsidRDefault="00785213" w:rsidP="00785213"/>
    <w:tbl>
      <w:tblPr>
        <w:tblW w:w="9356" w:type="dxa"/>
        <w:tblInd w:w="-5" w:type="dxa"/>
        <w:tblLayout w:type="fixed"/>
        <w:tblLook w:val="0000" w:firstRow="0" w:lastRow="0" w:firstColumn="0" w:lastColumn="0" w:noHBand="0" w:noVBand="0"/>
      </w:tblPr>
      <w:tblGrid>
        <w:gridCol w:w="1869"/>
        <w:gridCol w:w="1984"/>
        <w:gridCol w:w="1754"/>
        <w:gridCol w:w="1869"/>
        <w:gridCol w:w="1880"/>
      </w:tblGrid>
      <w:tr w:rsidR="00785213" w:rsidTr="00785213">
        <w:trPr>
          <w:trHeight w:val="741"/>
        </w:trPr>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98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Adminname</w:t>
            </w:r>
            <w:proofErr w:type="spellEnd"/>
          </w:p>
        </w:tc>
        <w:tc>
          <w:tcPr>
            <w:tcW w:w="1754"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788"/>
        </w:trPr>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98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adminpassword</w:t>
            </w:r>
            <w:proofErr w:type="spellEnd"/>
          </w:p>
        </w:tc>
        <w:tc>
          <w:tcPr>
            <w:tcW w:w="1754"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6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880"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bl>
    <w:p w:rsidR="00785213" w:rsidRDefault="00785213" w:rsidP="00785213">
      <w:pPr>
        <w:pStyle w:val="Heading1"/>
        <w:pageBreakBefore/>
        <w:numPr>
          <w:ilvl w:val="0"/>
          <w:numId w:val="1"/>
        </w:numPr>
      </w:pPr>
      <w:r>
        <w:rPr>
          <w:i w:val="0"/>
          <w:iCs w:val="0"/>
        </w:rPr>
        <w:lastRenderedPageBreak/>
        <w:t xml:space="preserve">Table3: </w:t>
      </w:r>
      <w:proofErr w:type="spellStart"/>
      <w:r>
        <w:rPr>
          <w:i w:val="0"/>
          <w:iCs w:val="0"/>
        </w:rPr>
        <w:t>AirlineMaster</w:t>
      </w:r>
      <w:proofErr w:type="spellEnd"/>
    </w:p>
    <w:p w:rsidR="00785213" w:rsidRDefault="00785213" w:rsidP="00785213">
      <w:pPr>
        <w:rPr>
          <w:u w:val="single"/>
        </w:rPr>
      </w:pPr>
    </w:p>
    <w:tbl>
      <w:tblPr>
        <w:tblW w:w="9462" w:type="dxa"/>
        <w:tblInd w:w="-5" w:type="dxa"/>
        <w:tblLayout w:type="fixed"/>
        <w:tblLook w:val="0000" w:firstRow="0" w:lastRow="0" w:firstColumn="0" w:lastColumn="0" w:noHBand="0" w:noVBand="0"/>
      </w:tblPr>
      <w:tblGrid>
        <w:gridCol w:w="1889"/>
        <w:gridCol w:w="1894"/>
        <w:gridCol w:w="1889"/>
        <w:gridCol w:w="1889"/>
        <w:gridCol w:w="1901"/>
      </w:tblGrid>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89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AirlineID</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AirlineName</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25</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75"/>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AirlineDetail</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2000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98"/>
        </w:trPr>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1894"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ImageURL</w:t>
            </w:r>
            <w:proofErr w:type="spellEnd"/>
          </w:p>
        </w:tc>
        <w:tc>
          <w:tcPr>
            <w:tcW w:w="188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89"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30</w:t>
            </w:r>
          </w:p>
        </w:tc>
        <w:tc>
          <w:tcPr>
            <w:tcW w:w="19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bl>
    <w:p w:rsidR="00785213" w:rsidRDefault="00785213" w:rsidP="00785213"/>
    <w:p w:rsidR="00785213" w:rsidRDefault="00785213" w:rsidP="00785213"/>
    <w:p w:rsidR="00785213" w:rsidRDefault="00785213" w:rsidP="00785213"/>
    <w:p w:rsidR="00785213" w:rsidRDefault="00785213" w:rsidP="00785213">
      <w:pPr>
        <w:pStyle w:val="Heading3"/>
      </w:pPr>
      <w:r>
        <w:rPr>
          <w:sz w:val="24"/>
          <w:u w:val="single"/>
        </w:rPr>
        <w:t xml:space="preserve">Table4: </w:t>
      </w:r>
      <w:proofErr w:type="spellStart"/>
      <w:r>
        <w:rPr>
          <w:sz w:val="24"/>
          <w:u w:val="single"/>
        </w:rPr>
        <w:t>FlightMaster</w:t>
      </w:r>
      <w:proofErr w:type="spellEnd"/>
    </w:p>
    <w:p w:rsidR="00785213" w:rsidRDefault="00785213" w:rsidP="00785213">
      <w:pPr>
        <w:rPr>
          <w:b/>
          <w:bCs/>
        </w:rPr>
      </w:pPr>
    </w:p>
    <w:tbl>
      <w:tblPr>
        <w:tblW w:w="9455" w:type="dxa"/>
        <w:tblInd w:w="-5" w:type="dxa"/>
        <w:tblLayout w:type="fixed"/>
        <w:tblLook w:val="0000" w:firstRow="0" w:lastRow="0" w:firstColumn="0" w:lastColumn="0" w:noHBand="0" w:noVBand="0"/>
      </w:tblPr>
      <w:tblGrid>
        <w:gridCol w:w="1784"/>
        <w:gridCol w:w="2292"/>
        <w:gridCol w:w="1799"/>
        <w:gridCol w:w="1786"/>
        <w:gridCol w:w="1794"/>
      </w:tblGrid>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FlightID</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AirlinesID</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10</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472"/>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Fromsrc</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255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Todest</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255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Fromdate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Todate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8</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Fromtime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Destime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Date</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Bussinessseats</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Economicseats</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Bsprice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Float </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44"/>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r>
              <w:t>Discount</w:t>
            </w:r>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Float</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472"/>
        </w:trPr>
        <w:tc>
          <w:tcPr>
            <w:tcW w:w="1784"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292"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Ecprice</w:t>
            </w:r>
            <w:proofErr w:type="spellEnd"/>
          </w:p>
        </w:tc>
        <w:tc>
          <w:tcPr>
            <w:tcW w:w="1799" w:type="dxa"/>
            <w:tcBorders>
              <w:top w:val="single" w:sz="4" w:space="0" w:color="000000"/>
              <w:left w:val="single" w:sz="4" w:space="0" w:color="000000"/>
              <w:bottom w:val="single" w:sz="4" w:space="0" w:color="000000"/>
            </w:tcBorders>
            <w:shd w:val="clear" w:color="auto" w:fill="auto"/>
          </w:tcPr>
          <w:p w:rsidR="00785213" w:rsidRDefault="00785213" w:rsidP="00780D68">
            <w:r>
              <w:t>Float</w:t>
            </w:r>
          </w:p>
        </w:tc>
        <w:tc>
          <w:tcPr>
            <w:tcW w:w="178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126</w:t>
            </w:r>
          </w:p>
        </w:tc>
        <w:tc>
          <w:tcPr>
            <w:tcW w:w="17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bl>
    <w:p w:rsidR="00785213" w:rsidRDefault="00785213" w:rsidP="00785213"/>
    <w:p w:rsidR="00785213" w:rsidRDefault="00785213" w:rsidP="00785213">
      <w:pPr>
        <w:pageBreakBefore/>
      </w:pPr>
    </w:p>
    <w:p w:rsidR="00785213" w:rsidRDefault="00785213" w:rsidP="00785213">
      <w:pPr>
        <w:rPr>
          <w:b/>
          <w:bCs/>
        </w:rPr>
      </w:pPr>
    </w:p>
    <w:p w:rsidR="00785213" w:rsidRDefault="00785213" w:rsidP="00785213">
      <w:pPr>
        <w:rPr>
          <w:b/>
          <w:bCs/>
          <w:sz w:val="22"/>
          <w:u w:val="single"/>
        </w:rPr>
      </w:pPr>
    </w:p>
    <w:p w:rsidR="00785213" w:rsidRDefault="00785213" w:rsidP="00785213">
      <w:pPr>
        <w:rPr>
          <w:b/>
          <w:bCs/>
        </w:rPr>
      </w:pPr>
      <w:r>
        <w:rPr>
          <w:b/>
          <w:bCs/>
          <w:sz w:val="22"/>
          <w:u w:val="single"/>
        </w:rPr>
        <w:t>Table5: Bank</w:t>
      </w:r>
    </w:p>
    <w:p w:rsidR="00785213" w:rsidRDefault="00785213" w:rsidP="00785213">
      <w:pPr>
        <w:rPr>
          <w:b/>
          <w:bCs/>
        </w:rPr>
      </w:pPr>
    </w:p>
    <w:tbl>
      <w:tblPr>
        <w:tblW w:w="9612" w:type="dxa"/>
        <w:tblInd w:w="-5" w:type="dxa"/>
        <w:tblLayout w:type="fixed"/>
        <w:tblLook w:val="0000" w:firstRow="0" w:lastRow="0" w:firstColumn="0" w:lastColumn="0" w:noHBand="0" w:noVBand="0"/>
      </w:tblPr>
      <w:tblGrid>
        <w:gridCol w:w="1860"/>
        <w:gridCol w:w="2106"/>
        <w:gridCol w:w="1895"/>
        <w:gridCol w:w="1879"/>
        <w:gridCol w:w="1872"/>
      </w:tblGrid>
      <w:tr w:rsidR="00785213" w:rsidTr="00785213">
        <w:trPr>
          <w:trHeight w:val="407"/>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3</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BankId</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0</w:t>
            </w:r>
          </w:p>
        </w:tc>
      </w:tr>
      <w:tr w:rsidR="00785213" w:rsidTr="00785213">
        <w:trPr>
          <w:trHeight w:val="407"/>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Cardtype</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10</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r w:rsidR="00785213" w:rsidTr="00785213">
        <w:trPr>
          <w:trHeight w:val="407"/>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3</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Cardnumber</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15</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0</w:t>
            </w:r>
          </w:p>
        </w:tc>
      </w:tr>
      <w:tr w:rsidR="00785213" w:rsidTr="00785213">
        <w:trPr>
          <w:trHeight w:val="407"/>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Pinnumber</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Number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4</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r w:rsidR="00785213" w:rsidTr="00785213">
        <w:trPr>
          <w:trHeight w:val="407"/>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Validfrom</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Date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7</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r w:rsidR="00785213" w:rsidTr="00785213">
        <w:trPr>
          <w:trHeight w:val="432"/>
        </w:trPr>
        <w:tc>
          <w:tcPr>
            <w:tcW w:w="1860" w:type="dxa"/>
            <w:tcBorders>
              <w:top w:val="single" w:sz="4" w:space="0" w:color="000000"/>
              <w:left w:val="single" w:sz="4" w:space="0" w:color="000000"/>
              <w:bottom w:val="single" w:sz="4" w:space="0" w:color="000000"/>
            </w:tcBorders>
            <w:shd w:val="clear" w:color="auto" w:fill="auto"/>
          </w:tcPr>
          <w:p w:rsidR="00785213" w:rsidRDefault="00785213" w:rsidP="00780D68">
            <w:r>
              <w:t>0</w:t>
            </w:r>
          </w:p>
        </w:tc>
        <w:tc>
          <w:tcPr>
            <w:tcW w:w="2106"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Validthrough</w:t>
            </w:r>
            <w:proofErr w:type="spellEnd"/>
          </w:p>
        </w:tc>
        <w:tc>
          <w:tcPr>
            <w:tcW w:w="1895"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Date </w:t>
            </w:r>
          </w:p>
        </w:tc>
        <w:tc>
          <w:tcPr>
            <w:tcW w:w="1879" w:type="dxa"/>
            <w:tcBorders>
              <w:top w:val="single" w:sz="4" w:space="0" w:color="000000"/>
              <w:left w:val="single" w:sz="4" w:space="0" w:color="000000"/>
              <w:bottom w:val="single" w:sz="4" w:space="0" w:color="000000"/>
            </w:tcBorders>
            <w:shd w:val="clear" w:color="auto" w:fill="auto"/>
          </w:tcPr>
          <w:p w:rsidR="00785213" w:rsidRDefault="00785213" w:rsidP="00780D68">
            <w:r>
              <w:t>7</w:t>
            </w:r>
          </w:p>
        </w:tc>
        <w:tc>
          <w:tcPr>
            <w:tcW w:w="1872" w:type="dxa"/>
            <w:tcBorders>
              <w:top w:val="single" w:sz="4" w:space="0" w:color="000000"/>
              <w:left w:val="single" w:sz="4" w:space="0" w:color="000000"/>
              <w:bottom w:val="single" w:sz="4" w:space="0" w:color="000000"/>
              <w:right w:val="single" w:sz="4" w:space="0" w:color="000000"/>
            </w:tcBorders>
            <w:shd w:val="clear" w:color="auto" w:fill="auto"/>
          </w:tcPr>
          <w:p w:rsidR="00785213" w:rsidRDefault="00785213" w:rsidP="00780D68">
            <w:r>
              <w:t>1</w:t>
            </w:r>
          </w:p>
        </w:tc>
      </w:tr>
    </w:tbl>
    <w:p w:rsidR="00785213" w:rsidRPr="005753FD" w:rsidRDefault="00785213" w:rsidP="00785213">
      <w:pPr>
        <w:pStyle w:val="Heading3"/>
      </w:pPr>
    </w:p>
    <w:p w:rsidR="00785213" w:rsidRDefault="00785213" w:rsidP="00785213">
      <w:pPr>
        <w:pStyle w:val="Heading3"/>
      </w:pPr>
      <w:r>
        <w:rPr>
          <w:u w:val="single"/>
        </w:rPr>
        <w:t xml:space="preserve">Table6:User Booking </w:t>
      </w:r>
    </w:p>
    <w:p w:rsidR="00785213" w:rsidRDefault="00785213" w:rsidP="00785213">
      <w:pPr>
        <w:rPr>
          <w:b/>
          <w:bCs/>
        </w:rPr>
      </w:pPr>
    </w:p>
    <w:tbl>
      <w:tblPr>
        <w:tblW w:w="9697" w:type="dxa"/>
        <w:tblInd w:w="-5" w:type="dxa"/>
        <w:tblLayout w:type="fixed"/>
        <w:tblLook w:val="0000" w:firstRow="0" w:lastRow="0" w:firstColumn="0" w:lastColumn="0" w:noHBand="0" w:noVBand="0"/>
      </w:tblPr>
      <w:tblGrid>
        <w:gridCol w:w="1936"/>
        <w:gridCol w:w="2539"/>
        <w:gridCol w:w="1338"/>
        <w:gridCol w:w="1936"/>
        <w:gridCol w:w="1948"/>
      </w:tblGrid>
      <w:tr w:rsidR="00785213" w:rsidTr="00785213">
        <w:trPr>
          <w:trHeight w:val="341"/>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3</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Number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10</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0</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FlightID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Varchar2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SeatNo</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Number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UserID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4</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ResID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Nimber</w:t>
            </w:r>
            <w:proofErr w:type="spellEnd"/>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FlightID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Varchar2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255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AirlineID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Number</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10</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PersonFirstName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PresonMiddleName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PersonLastName</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r>
              <w:t>Age</w:t>
            </w:r>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Number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2</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r>
              <w:t>Gender</w:t>
            </w:r>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 xml:space="preserve">Char </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20"/>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VisaID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12</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r w:rsidR="00785213" w:rsidTr="00785213">
        <w:trPr>
          <w:trHeight w:val="341"/>
        </w:trPr>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0</w:t>
            </w:r>
          </w:p>
        </w:tc>
        <w:tc>
          <w:tcPr>
            <w:tcW w:w="2539" w:type="dxa"/>
            <w:tcBorders>
              <w:top w:val="single" w:sz="4" w:space="0" w:color="000000"/>
              <w:left w:val="single" w:sz="4" w:space="0" w:color="000000"/>
              <w:bottom w:val="single" w:sz="4" w:space="0" w:color="000000"/>
            </w:tcBorders>
            <w:shd w:val="clear" w:color="auto" w:fill="auto"/>
          </w:tcPr>
          <w:p w:rsidR="00785213" w:rsidRDefault="00785213" w:rsidP="00780D68">
            <w:proofErr w:type="spellStart"/>
            <w:r>
              <w:t>PassportID</w:t>
            </w:r>
            <w:proofErr w:type="spellEnd"/>
          </w:p>
        </w:tc>
        <w:tc>
          <w:tcPr>
            <w:tcW w:w="1338" w:type="dxa"/>
            <w:tcBorders>
              <w:top w:val="single" w:sz="4" w:space="0" w:color="000000"/>
              <w:left w:val="single" w:sz="4" w:space="0" w:color="000000"/>
              <w:bottom w:val="single" w:sz="4" w:space="0" w:color="000000"/>
            </w:tcBorders>
            <w:shd w:val="clear" w:color="auto" w:fill="auto"/>
          </w:tcPr>
          <w:p w:rsidR="00785213" w:rsidRDefault="00785213" w:rsidP="00780D68">
            <w:r>
              <w:t>Varchar2</w:t>
            </w:r>
          </w:p>
        </w:tc>
        <w:tc>
          <w:tcPr>
            <w:tcW w:w="1936" w:type="dxa"/>
            <w:tcBorders>
              <w:top w:val="single" w:sz="4" w:space="0" w:color="000000"/>
              <w:left w:val="single" w:sz="4" w:space="0" w:color="000000"/>
              <w:bottom w:val="single" w:sz="4" w:space="0" w:color="000000"/>
            </w:tcBorders>
            <w:shd w:val="clear" w:color="auto" w:fill="auto"/>
            <w:vAlign w:val="center"/>
          </w:tcPr>
          <w:p w:rsidR="00785213" w:rsidRDefault="00785213" w:rsidP="00780D68">
            <w:pPr>
              <w:jc w:val="center"/>
            </w:pPr>
            <w:r>
              <w:t>15</w:t>
            </w:r>
          </w:p>
        </w:tc>
        <w:tc>
          <w:tcPr>
            <w:tcW w:w="1948" w:type="dxa"/>
            <w:tcBorders>
              <w:top w:val="single" w:sz="4" w:space="0" w:color="000000"/>
              <w:left w:val="single" w:sz="4" w:space="0" w:color="000000"/>
              <w:bottom w:val="single" w:sz="4" w:space="0" w:color="000000"/>
              <w:right w:val="single" w:sz="4" w:space="0" w:color="000000"/>
            </w:tcBorders>
            <w:shd w:val="clear" w:color="auto" w:fill="auto"/>
            <w:vAlign w:val="center"/>
          </w:tcPr>
          <w:p w:rsidR="00785213" w:rsidRDefault="00785213" w:rsidP="00780D68">
            <w:pPr>
              <w:jc w:val="center"/>
            </w:pPr>
            <w:r>
              <w:t>1</w:t>
            </w:r>
          </w:p>
        </w:tc>
      </w:tr>
    </w:tbl>
    <w:p w:rsidR="00785213" w:rsidRDefault="00785213" w:rsidP="00785213">
      <w:pPr>
        <w:ind w:left="360"/>
        <w:jc w:val="both"/>
      </w:pPr>
    </w:p>
    <w:p w:rsidR="00785213" w:rsidRDefault="00785213" w:rsidP="00785213">
      <w:pPr>
        <w:jc w:val="both"/>
      </w:pPr>
      <w:r>
        <w:rPr>
          <w:b/>
          <w:bCs/>
          <w:u w:val="single"/>
        </w:rPr>
        <w:t xml:space="preserve">E-R </w:t>
      </w:r>
      <w:proofErr w:type="spellStart"/>
      <w:r>
        <w:rPr>
          <w:b/>
          <w:bCs/>
          <w:u w:val="single"/>
        </w:rPr>
        <w:t>Diagram,Dataflow</w:t>
      </w:r>
      <w:proofErr w:type="spellEnd"/>
      <w:r>
        <w:rPr>
          <w:b/>
          <w:bCs/>
          <w:u w:val="single"/>
        </w:rPr>
        <w:t xml:space="preserve"> diagram and Class Diagram:</w:t>
      </w:r>
    </w:p>
    <w:p w:rsidR="00785213" w:rsidRDefault="00785213" w:rsidP="00785213">
      <w:pPr>
        <w:ind w:firstLine="720"/>
        <w:jc w:val="both"/>
      </w:pPr>
    </w:p>
    <w:p w:rsidR="00785213" w:rsidRDefault="00785213" w:rsidP="00785213">
      <w:pPr>
        <w:jc w:val="both"/>
      </w:pPr>
      <w:r>
        <w:t xml:space="preserve">Go to Appendix A </w:t>
      </w: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Default="00785213" w:rsidP="00785213">
      <w:pPr>
        <w:jc w:val="both"/>
      </w:pPr>
    </w:p>
    <w:p w:rsidR="00785213" w:rsidRPr="000467B7" w:rsidRDefault="00785213" w:rsidP="00785213">
      <w:pPr>
        <w:spacing w:line="360" w:lineRule="auto"/>
        <w:rPr>
          <w:sz w:val="28"/>
          <w:szCs w:val="28"/>
        </w:rPr>
      </w:pPr>
      <w:r w:rsidRPr="000467B7">
        <w:rPr>
          <w:b/>
          <w:bCs/>
          <w:sz w:val="28"/>
          <w:szCs w:val="28"/>
        </w:rPr>
        <w:lastRenderedPageBreak/>
        <w:t>4. CODING STANDARDS IMPLEMENTED</w:t>
      </w:r>
    </w:p>
    <w:p w:rsidR="00785213" w:rsidRDefault="00CE7C42" w:rsidP="00785213">
      <w:pPr>
        <w:spacing w:line="360" w:lineRule="auto"/>
        <w:jc w:val="both"/>
        <w:rPr>
          <w:b/>
          <w:bCs/>
          <w:sz w:val="20"/>
          <w:lang w:val="en-IN"/>
        </w:rPr>
      </w:pPr>
      <w:r>
        <w:rPr>
          <w:noProof/>
          <w:lang w:val="en-IN" w:eastAsia="en-IN"/>
        </w:rPr>
        <w:pict>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rsidR="00785213" w:rsidRPr="00D855A4" w:rsidRDefault="00785213" w:rsidP="00785213">
      <w:pPr>
        <w:pStyle w:val="Heading3"/>
        <w:spacing w:line="360" w:lineRule="auto"/>
        <w:rPr>
          <w:color w:val="000000"/>
          <w:szCs w:val="20"/>
        </w:rPr>
      </w:pPr>
      <w:r w:rsidRPr="00D855A4">
        <w:rPr>
          <w:color w:val="000000"/>
          <w:sz w:val="28"/>
          <w:szCs w:val="28"/>
        </w:rPr>
        <w:t>Naming and Capitalization</w:t>
      </w:r>
    </w:p>
    <w:p w:rsidR="00785213" w:rsidRDefault="00785213" w:rsidP="00785213">
      <w:pPr>
        <w:pStyle w:val="NormalWeb"/>
        <w:spacing w:before="0" w:after="0" w:line="360" w:lineRule="auto"/>
        <w:ind w:firstLine="720"/>
        <w:rPr>
          <w:rFonts w:ascii="Times New Roman" w:hAnsi="Times New Roman" w:cs="Times New Roman"/>
          <w:color w:val="000000"/>
          <w:sz w:val="22"/>
          <w:szCs w:val="20"/>
        </w:rPr>
      </w:pPr>
      <w:r>
        <w:rPr>
          <w:rFonts w:ascii="Times New Roman" w:hAnsi="Times New Roman" w:cs="Times New Roman"/>
          <w:color w:val="000000"/>
          <w:sz w:val="22"/>
          <w:szCs w:val="20"/>
        </w:rPr>
        <w:t xml:space="preserve">Below summarizes the naming recommendations for identifiers in Pascal casing is used mainly (i.e.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785213" w:rsidTr="00785213">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jc w:val="center"/>
              <w:rPr>
                <w:rStyle w:val="Strong"/>
                <w:color w:val="000000"/>
                <w:szCs w:val="15"/>
              </w:rPr>
            </w:pPr>
            <w:r>
              <w:rPr>
                <w:rStyle w:val="Strong"/>
                <w:color w:val="000000"/>
                <w:sz w:val="22"/>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jc w:val="center"/>
            </w:pPr>
            <w:r>
              <w:rPr>
                <w:rStyle w:val="Strong"/>
                <w:color w:val="000000"/>
                <w:sz w:val="22"/>
                <w:szCs w:val="15"/>
              </w:rPr>
              <w:t>Additional Notes</w:t>
            </w:r>
          </w:p>
        </w:tc>
      </w:tr>
      <w:tr w:rsidR="00785213" w:rsidTr="00785213">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 xml:space="preserve">Person, </w:t>
            </w:r>
            <w:proofErr w:type="spellStart"/>
            <w:r>
              <w:rPr>
                <w:color w:val="000000"/>
                <w:sz w:val="22"/>
                <w:szCs w:val="15"/>
              </w:rPr>
              <w:t>BankVault</w:t>
            </w:r>
            <w:proofErr w:type="spellEnd"/>
            <w:r>
              <w:rPr>
                <w:color w:val="000000"/>
                <w:sz w:val="22"/>
                <w:szCs w:val="15"/>
              </w:rPr>
              <w:t xml:space="preserve">, </w:t>
            </w:r>
            <w:proofErr w:type="spellStart"/>
            <w:r>
              <w:rPr>
                <w:color w:val="000000"/>
                <w:sz w:val="22"/>
                <w:szCs w:val="15"/>
              </w:rPr>
              <w:t>SMSMessage</w:t>
            </w:r>
            <w:proofErr w:type="spellEnd"/>
            <w:r>
              <w:rPr>
                <w:color w:val="000000"/>
                <w:sz w:val="22"/>
                <w:szCs w:val="15"/>
              </w:rPr>
              <w:t xml:space="preserve">, </w:t>
            </w:r>
            <w:proofErr w:type="spellStart"/>
            <w:r>
              <w:rPr>
                <w:color w:val="000000"/>
                <w:sz w:val="22"/>
                <w:szCs w:val="15"/>
              </w:rPr>
              <w:t>Dept</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Class names should be based on "objects" or "real things" and should generally be </w:t>
            </w:r>
            <w:r>
              <w:rPr>
                <w:rStyle w:val="Strong"/>
                <w:color w:val="000000"/>
                <w:sz w:val="22"/>
                <w:szCs w:val="15"/>
              </w:rPr>
              <w:t>nouns</w:t>
            </w:r>
            <w:r>
              <w:rPr>
                <w:color w:val="000000"/>
                <w:sz w:val="22"/>
                <w:szCs w:val="15"/>
              </w:rPr>
              <w:t>. No ‘_’ signs allowed. Do not use type prefixes like ‘C’ for class.</w:t>
            </w:r>
          </w:p>
        </w:tc>
      </w:tr>
      <w:tr w:rsidR="00785213" w:rsidTr="00785213">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getDetails</w:t>
            </w:r>
            <w:proofErr w:type="spellEnd"/>
            <w:r>
              <w:rPr>
                <w:color w:val="000000"/>
                <w:sz w:val="22"/>
                <w:szCs w:val="15"/>
              </w:rPr>
              <w:t xml:space="preserve">, </w:t>
            </w:r>
            <w:proofErr w:type="spellStart"/>
            <w:r>
              <w:rPr>
                <w:color w:val="000000"/>
                <w:sz w:val="22"/>
                <w:szCs w:val="15"/>
              </w:rPr>
              <w:t>updateStore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xml:space="preserve">Methods should use </w:t>
            </w:r>
            <w:r>
              <w:rPr>
                <w:rStyle w:val="Strong"/>
                <w:color w:val="000000"/>
                <w:sz w:val="22"/>
                <w:szCs w:val="15"/>
              </w:rPr>
              <w:t>verbs</w:t>
            </w:r>
            <w:r>
              <w:rPr>
                <w:color w:val="000000"/>
                <w:sz w:val="22"/>
                <w:szCs w:val="15"/>
              </w:rPr>
              <w:t xml:space="preserve"> or verb phrases.</w:t>
            </w:r>
          </w:p>
        </w:tc>
      </w:tr>
      <w:tr w:rsidR="00785213" w:rsidTr="00785213">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personName</w:t>
            </w:r>
            <w:proofErr w:type="spellEnd"/>
            <w:r>
              <w:rPr>
                <w:color w:val="000000"/>
                <w:sz w:val="22"/>
                <w:szCs w:val="15"/>
              </w:rPr>
              <w:t xml:space="preserve">, </w:t>
            </w:r>
            <w:proofErr w:type="spellStart"/>
            <w:r>
              <w:rPr>
                <w:color w:val="000000"/>
                <w:sz w:val="22"/>
                <w:szCs w:val="15"/>
              </w:rPr>
              <w:t>bankCode</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r>
              <w:rPr>
                <w:sz w:val="22"/>
              </w:rPr>
              <w:t>Use descriptive parameter names. Parameter names should be descriptive enough that the name of the parameter and its type can be used to determine its meaning in most scenarios.</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Do not use the ‘_’ sign</w:t>
            </w:r>
          </w:p>
        </w:tc>
      </w:tr>
      <w:tr w:rsidR="00785213" w:rsidTr="00785213">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rFonts w:ascii="Times New Roman" w:hAnsi="Times New Roman" w:cs="Times New Roman"/>
                <w:color w:val="000000"/>
                <w:szCs w:val="15"/>
              </w:rPr>
            </w:pPr>
            <w:r>
              <w:rPr>
                <w:rFonts w:ascii="Times New Roman" w:hAnsi="Times New Roman" w:cs="Times New Roman"/>
                <w:color w:val="000000"/>
                <w:sz w:val="22"/>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line="360" w:lineRule="auto"/>
              <w:rPr>
                <w:color w:val="000000"/>
                <w:szCs w:val="15"/>
              </w:rPr>
            </w:pP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xml:space="preserve">, </w:t>
            </w:r>
            <w:proofErr w:type="spellStart"/>
            <w:r>
              <w:rPr>
                <w:rFonts w:ascii="Times New Roman" w:hAnsi="Times New Roman" w:cs="Times New Roman"/>
                <w:color w:val="000000"/>
                <w:sz w:val="22"/>
                <w:szCs w:val="15"/>
              </w:rPr>
              <w:t>BackColor</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a noun or noun phrase to name properties</w:t>
            </w:r>
            <w:r>
              <w:rPr>
                <w:sz w:val="22"/>
              </w:rPr>
              <w:t>.</w:t>
            </w:r>
          </w:p>
        </w:tc>
      </w:tr>
      <w:tr w:rsidR="00785213" w:rsidTr="00785213">
        <w:trPr>
          <w:trHeight w:val="1765"/>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Associated private member variable</w:t>
            </w:r>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spellStart"/>
            <w:r>
              <w:rPr>
                <w:rFonts w:ascii="Times New Roman" w:hAnsi="Times New Roman" w:cs="Times New Roman"/>
                <w:color w:val="000000"/>
                <w:sz w:val="22"/>
                <w:szCs w:val="15"/>
              </w:rPr>
              <w:t>camelCase</w:t>
            </w:r>
            <w:proofErr w:type="spellEnd"/>
          </w:p>
          <w:p w:rsidR="00785213" w:rsidRDefault="00785213" w:rsidP="00780D68">
            <w:pPr>
              <w:pStyle w:val="NormalWeb"/>
              <w:spacing w:after="0" w:line="360" w:lineRule="auto"/>
              <w:rPr>
                <w:rFonts w:ascii="Times New Roman" w:hAnsi="Times New Roman" w:cs="Times New Roman"/>
                <w:color w:val="000000"/>
                <w:szCs w:val="15"/>
              </w:rPr>
            </w:pPr>
            <w:r>
              <w:rPr>
                <w:rFonts w:ascii="Times New Roman" w:hAnsi="Times New Roman" w:cs="Times New Roman"/>
                <w:color w:val="000000"/>
                <w:sz w:val="22"/>
                <w:szCs w:val="15"/>
              </w:rPr>
              <w:t> </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line="360" w:lineRule="auto"/>
              <w:rPr>
                <w:rFonts w:ascii="Times New Roman" w:hAnsi="Times New Roman" w:cs="Times New Roman"/>
                <w:color w:val="000000"/>
                <w:szCs w:val="15"/>
              </w:rPr>
            </w:pPr>
            <w:r>
              <w:rPr>
                <w:rFonts w:ascii="Times New Roman" w:hAnsi="Times New Roman" w:cs="Times New Roman"/>
                <w:color w:val="000000"/>
                <w:sz w:val="22"/>
                <w:szCs w:val="15"/>
              </w:rPr>
              <w:t>_</w:t>
            </w:r>
            <w:proofErr w:type="spellStart"/>
            <w:r>
              <w:rPr>
                <w:rFonts w:ascii="Times New Roman" w:hAnsi="Times New Roman" w:cs="Times New Roman"/>
                <w:color w:val="000000"/>
                <w:sz w:val="22"/>
                <w:szCs w:val="15"/>
              </w:rPr>
              <w:t>foreColor</w:t>
            </w:r>
            <w:proofErr w:type="spellEnd"/>
            <w:r>
              <w:rPr>
                <w:rFonts w:ascii="Times New Roman" w:hAnsi="Times New Roman" w:cs="Times New Roman"/>
                <w:color w:val="000000"/>
                <w:sz w:val="22"/>
                <w:szCs w:val="15"/>
              </w:rPr>
              <w:t>, _</w:t>
            </w:r>
            <w:proofErr w:type="spellStart"/>
            <w:r>
              <w:rPr>
                <w:rFonts w:ascii="Times New Roman" w:hAnsi="Times New Roman" w:cs="Times New Roman"/>
                <w:color w:val="000000"/>
                <w:sz w:val="22"/>
                <w:szCs w:val="15"/>
              </w:rPr>
              <w:t>backColor</w:t>
            </w:r>
            <w:proofErr w:type="spellEnd"/>
          </w:p>
          <w:p w:rsidR="00785213" w:rsidRDefault="00785213" w:rsidP="00780D68">
            <w:pPr>
              <w:pStyle w:val="NormalWeb"/>
              <w:spacing w:after="0" w:line="360" w:lineRule="auto"/>
              <w:rPr>
                <w:color w:val="000000"/>
                <w:szCs w:val="15"/>
              </w:rPr>
            </w:pPr>
            <w:r>
              <w:rPr>
                <w:rFonts w:ascii="Times New Roman" w:hAnsi="Times New Roman" w:cs="Times New Roman"/>
                <w:color w:val="000000"/>
                <w:sz w:val="22"/>
                <w:szCs w:val="15"/>
              </w:rPr>
              <w:t> </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Use underscore camel casing for the private member variables</w:t>
            </w:r>
          </w:p>
        </w:tc>
      </w:tr>
      <w:tr w:rsidR="00785213" w:rsidTr="00785213">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r>
              <w:rPr>
                <w:color w:val="000000"/>
                <w:sz w:val="22"/>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spacing w:line="360" w:lineRule="auto"/>
              <w:rPr>
                <w:color w:val="000000"/>
                <w:szCs w:val="15"/>
              </w:rPr>
            </w:pPr>
            <w:proofErr w:type="spellStart"/>
            <w:r>
              <w:rPr>
                <w:color w:val="000000"/>
                <w:sz w:val="22"/>
                <w:szCs w:val="15"/>
              </w:rPr>
              <w:t>WebException</w:t>
            </w:r>
            <w:proofErr w:type="spellEnd"/>
            <w:r>
              <w:rPr>
                <w:color w:val="000000"/>
                <w:sz w:val="22"/>
                <w:szCs w:val="15"/>
              </w:rPr>
              <w: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pacing w:line="360" w:lineRule="auto"/>
            </w:pPr>
            <w:r>
              <w:rPr>
                <w:color w:val="000000"/>
                <w:sz w:val="22"/>
                <w:szCs w:val="15"/>
              </w:rPr>
              <w:t> </w:t>
            </w:r>
          </w:p>
        </w:tc>
      </w:tr>
    </w:tbl>
    <w:p w:rsidR="00785213" w:rsidRPr="00AC377A" w:rsidRDefault="00785213" w:rsidP="00785213">
      <w:pPr>
        <w:pStyle w:val="Heading3"/>
        <w:spacing w:line="360" w:lineRule="auto"/>
        <w:ind w:left="-270" w:firstLine="0"/>
        <w:rPr>
          <w:szCs w:val="17"/>
        </w:rPr>
      </w:pPr>
    </w:p>
    <w:p w:rsidR="00785213" w:rsidRDefault="00785213" w:rsidP="00785213">
      <w:pPr>
        <w:pStyle w:val="Heading3"/>
        <w:spacing w:line="360" w:lineRule="auto"/>
        <w:ind w:left="-270" w:firstLine="0"/>
        <w:rPr>
          <w:szCs w:val="17"/>
        </w:rPr>
      </w:pPr>
    </w:p>
    <w:p w:rsidR="00785213" w:rsidRPr="00785213" w:rsidRDefault="00785213" w:rsidP="00785213">
      <w:pPr>
        <w:pStyle w:val="Heading3"/>
        <w:spacing w:line="360" w:lineRule="auto"/>
        <w:ind w:left="-270" w:firstLine="0"/>
        <w:rPr>
          <w:szCs w:val="17"/>
        </w:rPr>
      </w:pPr>
    </w:p>
    <w:p w:rsidR="00785213" w:rsidRPr="00AC377A" w:rsidRDefault="00785213" w:rsidP="00785213">
      <w:pPr>
        <w:pStyle w:val="Heading3"/>
        <w:spacing w:line="360" w:lineRule="auto"/>
        <w:ind w:left="-270" w:firstLine="0"/>
        <w:rPr>
          <w:szCs w:val="17"/>
        </w:rPr>
      </w:pPr>
      <w:r>
        <w:t>Comments</w:t>
      </w:r>
    </w:p>
    <w:p w:rsidR="00785213" w:rsidRDefault="00785213" w:rsidP="00785213">
      <w:pPr>
        <w:numPr>
          <w:ilvl w:val="0"/>
          <w:numId w:val="2"/>
        </w:numPr>
        <w:spacing w:before="280" w:after="120" w:line="360" w:lineRule="auto"/>
        <w:ind w:left="480"/>
        <w:rPr>
          <w:sz w:val="22"/>
          <w:szCs w:val="17"/>
        </w:rPr>
      </w:pPr>
      <w:r>
        <w:rPr>
          <w:sz w:val="22"/>
          <w:szCs w:val="17"/>
        </w:rPr>
        <w:t xml:space="preserve">Comment each type, each non-public type member, and each region declaration. </w:t>
      </w:r>
    </w:p>
    <w:p w:rsidR="00785213" w:rsidRDefault="00785213" w:rsidP="00785213">
      <w:pPr>
        <w:numPr>
          <w:ilvl w:val="0"/>
          <w:numId w:val="2"/>
        </w:numPr>
        <w:spacing w:after="120" w:line="360" w:lineRule="auto"/>
        <w:ind w:hanging="600"/>
        <w:rPr>
          <w:sz w:val="22"/>
          <w:szCs w:val="17"/>
        </w:rPr>
      </w:pPr>
      <w:r>
        <w:rPr>
          <w:sz w:val="22"/>
          <w:szCs w:val="17"/>
        </w:rPr>
        <w:t xml:space="preserve">Use end-line comments only on variable declaration lines. End-line comments are                                                            comments that follow code on a single line. </w:t>
      </w:r>
    </w:p>
    <w:p w:rsidR="00785213" w:rsidRDefault="00785213" w:rsidP="00785213">
      <w:pPr>
        <w:numPr>
          <w:ilvl w:val="0"/>
          <w:numId w:val="2"/>
        </w:numPr>
        <w:spacing w:after="120" w:line="360" w:lineRule="auto"/>
        <w:ind w:left="480"/>
        <w:rPr>
          <w:sz w:val="22"/>
          <w:szCs w:val="17"/>
        </w:rPr>
      </w:pPr>
      <w:r>
        <w:rPr>
          <w:sz w:val="22"/>
          <w:szCs w:val="17"/>
        </w:rPr>
        <w:t xml:space="preserve">Separate comments from comment delimiters (apostrophe) or // with one space. </w:t>
      </w:r>
    </w:p>
    <w:p w:rsidR="00785213" w:rsidRDefault="00785213" w:rsidP="00785213">
      <w:pPr>
        <w:numPr>
          <w:ilvl w:val="0"/>
          <w:numId w:val="2"/>
        </w:numPr>
        <w:spacing w:after="120" w:line="360" w:lineRule="auto"/>
        <w:ind w:left="480"/>
        <w:rPr>
          <w:sz w:val="22"/>
          <w:szCs w:val="17"/>
        </w:rPr>
      </w:pPr>
      <w:r>
        <w:rPr>
          <w:sz w:val="22"/>
          <w:szCs w:val="17"/>
        </w:rPr>
        <w:t xml:space="preserve">Begin the comment text with an uppercase letter. </w:t>
      </w:r>
    </w:p>
    <w:p w:rsidR="00785213" w:rsidRDefault="00785213" w:rsidP="00785213">
      <w:pPr>
        <w:numPr>
          <w:ilvl w:val="0"/>
          <w:numId w:val="2"/>
        </w:numPr>
        <w:spacing w:after="120" w:line="360" w:lineRule="auto"/>
        <w:ind w:left="480"/>
        <w:rPr>
          <w:sz w:val="22"/>
          <w:szCs w:val="17"/>
        </w:rPr>
      </w:pPr>
      <w:r>
        <w:rPr>
          <w:sz w:val="22"/>
          <w:szCs w:val="17"/>
        </w:rPr>
        <w:t xml:space="preserve">End the comment with a period. </w:t>
      </w:r>
    </w:p>
    <w:p w:rsidR="00785213" w:rsidRPr="007446A5" w:rsidRDefault="00785213" w:rsidP="00785213">
      <w:pPr>
        <w:numPr>
          <w:ilvl w:val="0"/>
          <w:numId w:val="2"/>
        </w:numPr>
        <w:spacing w:after="280" w:line="360" w:lineRule="auto"/>
        <w:ind w:left="480"/>
        <w:jc w:val="both"/>
        <w:rPr>
          <w:b/>
          <w:bCs/>
        </w:rPr>
      </w:pPr>
      <w:r w:rsidRPr="00A11E13">
        <w:rPr>
          <w:sz w:val="22"/>
          <w:szCs w:val="17"/>
        </w:rPr>
        <w:t xml:space="preserve">Explain the code; do not repeat it. </w:t>
      </w:r>
    </w:p>
    <w:p w:rsidR="00785213" w:rsidRDefault="00785213" w:rsidP="00785213">
      <w:pPr>
        <w:jc w:val="both"/>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jc w:val="both"/>
        <w:rPr>
          <w:b/>
          <w:bCs/>
        </w:rPr>
      </w:pPr>
    </w:p>
    <w:p w:rsidR="00785213" w:rsidRDefault="00785213" w:rsidP="00785213">
      <w:pPr>
        <w:rPr>
          <w:b/>
          <w:bCs/>
          <w:sz w:val="28"/>
        </w:rPr>
      </w:pPr>
    </w:p>
    <w:p w:rsidR="00785213" w:rsidRDefault="00785213" w:rsidP="00785213">
      <w:r>
        <w:rPr>
          <w:b/>
          <w:bCs/>
          <w:sz w:val="28"/>
        </w:rPr>
        <w:t>5. TEST REPORT</w:t>
      </w:r>
    </w:p>
    <w:p w:rsidR="00785213" w:rsidRDefault="00CE7C42" w:rsidP="00785213">
      <w:pPr>
        <w:jc w:val="both"/>
        <w:rPr>
          <w:b/>
          <w:bCs/>
          <w:sz w:val="20"/>
          <w:lang w:val="en-IN"/>
        </w:rPr>
      </w:pPr>
      <w:r>
        <w:rPr>
          <w:noProof/>
          <w:lang w:val="en-IN" w:eastAsia="en-IN"/>
        </w:rPr>
        <w:pict>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rsidR="00785213" w:rsidRDefault="00785213" w:rsidP="00785213">
      <w:pPr>
        <w:jc w:val="both"/>
        <w:rPr>
          <w:b/>
          <w:bCs/>
        </w:rPr>
      </w:pPr>
      <w:r>
        <w:rPr>
          <w:b/>
          <w:bCs/>
        </w:rPr>
        <w:t>Another group called Linux did the testing and the report of the testing is given hereunder.</w:t>
      </w:r>
    </w:p>
    <w:p w:rsidR="00785213" w:rsidRPr="00705F5B" w:rsidRDefault="00785213" w:rsidP="00785213">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785213" w:rsidTr="00780D68">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rsidR="00785213" w:rsidRDefault="00CE7C42" w:rsidP="00780D68">
            <w:pPr>
              <w:jc w:val="center"/>
              <w:rPr>
                <w:rFonts w:ascii="Verdana" w:hAnsi="Verdana" w:cs="Arial"/>
                <w:b/>
                <w:bCs/>
                <w:sz w:val="20"/>
                <w:szCs w:val="20"/>
              </w:rPr>
            </w:pPr>
            <w:r>
              <w:rPr>
                <w:rFonts w:ascii="Verdana" w:hAnsi="Verdana" w:cs="Arial"/>
                <w:b/>
                <w:bCs/>
                <w:noProof/>
                <w:sz w:val="20"/>
                <w:szCs w:val="20"/>
                <w:lang w:val="en-IN" w:eastAsia="en-IN"/>
              </w:rPr>
              <w:pict>
                <v:shapetype id="_x0000_t32" coordsize="21600,21600" o:spt="32" o:oned="t" path="m,l21600,21600e" filled="f">
                  <v:path arrowok="t" fillok="f" o:connecttype="none"/>
                  <o:lock v:ext="edit" shapetype="t"/>
                </v:shapetype>
                <v:shape id="_x0000_s1033" type="#_x0000_t32" style="position:absolute;left:0;text-align:left;margin-left:101.25pt;margin-top:-.4pt;width:1.65pt;height:492.25pt;z-index:251665408;mso-position-horizontal-relative:text;mso-position-vertical-relative:text" o:connectortype="straight"/>
              </w:pict>
            </w:r>
            <w:r w:rsidR="00785213">
              <w:rPr>
                <w:rFonts w:ascii="Verdana" w:hAnsi="Verdana" w:cs="Arial"/>
                <w:b/>
                <w:bCs/>
                <w:sz w:val="20"/>
                <w:szCs w:val="20"/>
              </w:rPr>
              <w:t>ERROR MESSAGE</w:t>
            </w:r>
          </w:p>
        </w:tc>
      </w:tr>
      <w:tr w:rsidR="00785213" w:rsidTr="00780D68">
        <w:trPr>
          <w:trHeight w:val="403"/>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Please enter username and password again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Reset login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Only users password will be </w:t>
            </w:r>
            <w:proofErr w:type="spellStart"/>
            <w:r>
              <w:rPr>
                <w:rFonts w:ascii="Verdana" w:hAnsi="Verdana" w:cs="Arial"/>
                <w:sz w:val="20"/>
                <w:szCs w:val="20"/>
              </w:rPr>
              <w:t>reseted</w:t>
            </w:r>
            <w:proofErr w:type="spellEnd"/>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Quick search flight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Gives all flight details</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Booking Ticket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Add person details for tickets</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Add </w:t>
            </w:r>
            <w:proofErr w:type="spellStart"/>
            <w:r>
              <w:rPr>
                <w:rFonts w:ascii="Verdana" w:hAnsi="Verdana" w:cs="Arial"/>
                <w:sz w:val="20"/>
                <w:szCs w:val="20"/>
              </w:rPr>
              <w:t>informations</w:t>
            </w:r>
            <w:proofErr w:type="spellEnd"/>
            <w:r>
              <w:rPr>
                <w:rFonts w:ascii="Verdana" w:hAnsi="Verdana" w:cs="Arial"/>
                <w:sz w:val="20"/>
                <w:szCs w:val="20"/>
              </w:rPr>
              <w:t xml:space="preserve"> according to no of seats allocated</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Nothing</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proofErr w:type="spellStart"/>
            <w:r>
              <w:rPr>
                <w:rFonts w:ascii="Verdana" w:hAnsi="Verdana" w:cs="Arial"/>
                <w:sz w:val="20"/>
                <w:szCs w:val="20"/>
              </w:rPr>
              <w:t>Goto</w:t>
            </w:r>
            <w:proofErr w:type="spellEnd"/>
            <w:r>
              <w:rPr>
                <w:rFonts w:ascii="Verdana" w:hAnsi="Verdana" w:cs="Arial"/>
                <w:sz w:val="20"/>
                <w:szCs w:val="20"/>
              </w:rPr>
              <w:t xml:space="preserve"> ticket page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Add information in booking table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Save this all data into booking table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10</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Transaction  </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Nothing </w:t>
            </w:r>
          </w:p>
        </w:tc>
      </w:tr>
      <w:tr w:rsidR="00785213" w:rsidTr="00780D68">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596"/>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xml:space="preserve">        Nothing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sz w:val="20"/>
                <w:szCs w:val="20"/>
              </w:rPr>
              <w:t> </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STATIC TESTING</w:t>
            </w:r>
          </w:p>
        </w:tc>
        <w:tc>
          <w:tcPr>
            <w:tcW w:w="233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275"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 </w:t>
            </w: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b/>
                <w:bCs/>
                <w:sz w:val="20"/>
                <w:szCs w:val="20"/>
              </w:rPr>
            </w:pPr>
            <w:r>
              <w:rPr>
                <w:rFonts w:ascii="Verdana" w:hAnsi="Verdana" w:cs="Arial"/>
                <w:b/>
                <w:bCs/>
                <w:sz w:val="20"/>
                <w:szCs w:val="20"/>
              </w:rPr>
              <w:t>SR-NO</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b/>
                <w:bCs/>
                <w:sz w:val="20"/>
                <w:szCs w:val="20"/>
              </w:rPr>
            </w:pPr>
            <w:r>
              <w:rPr>
                <w:rFonts w:ascii="Verdana" w:hAnsi="Verdana" w:cs="Arial"/>
                <w:b/>
                <w:bCs/>
                <w:sz w:val="20"/>
                <w:szCs w:val="20"/>
              </w:rPr>
              <w:t>Deviation</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b/>
                <w:bCs/>
                <w:sz w:val="20"/>
                <w:szCs w:val="20"/>
              </w:rPr>
              <w:t>Program</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p>
        </w:tc>
      </w:tr>
      <w:tr w:rsidR="00785213" w:rsidTr="00780D68">
        <w:trPr>
          <w:trHeight w:val="360"/>
        </w:trPr>
        <w:tc>
          <w:tcPr>
            <w:tcW w:w="571" w:type="dxa"/>
            <w:tcBorders>
              <w:left w:val="single" w:sz="4" w:space="0" w:color="000000"/>
              <w:bottom w:val="single" w:sz="4" w:space="0" w:color="000000"/>
            </w:tcBorders>
            <w:shd w:val="clear" w:color="auto" w:fill="auto"/>
            <w:vAlign w:val="bottom"/>
          </w:tcPr>
          <w:p w:rsidR="00785213" w:rsidRDefault="00785213" w:rsidP="00780D68">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Commenting not followed</w:t>
            </w:r>
          </w:p>
        </w:tc>
        <w:tc>
          <w:tcPr>
            <w:tcW w:w="233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All Web Application</w:t>
            </w:r>
          </w:p>
        </w:tc>
        <w:tc>
          <w:tcPr>
            <w:tcW w:w="2275"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c>
          <w:tcPr>
            <w:tcW w:w="2052" w:type="dxa"/>
            <w:tcBorders>
              <w:left w:val="single" w:sz="4" w:space="0" w:color="000000"/>
              <w:bottom w:val="single" w:sz="4" w:space="0" w:color="000000"/>
            </w:tcBorders>
            <w:shd w:val="clear" w:color="auto" w:fill="auto"/>
            <w:vAlign w:val="bottom"/>
          </w:tcPr>
          <w:p w:rsidR="00785213" w:rsidRDefault="00785213" w:rsidP="00780D68">
            <w:pPr>
              <w:rPr>
                <w:rFonts w:ascii="Verdana" w:hAnsi="Verdana" w:cs="Arial"/>
                <w:sz w:val="20"/>
                <w:szCs w:val="20"/>
              </w:rPr>
            </w:pPr>
            <w:r>
              <w:rPr>
                <w:rFonts w:ascii="Verdana" w:hAnsi="Verdana" w:cs="Arial"/>
                <w:sz w:val="20"/>
                <w:szCs w:val="20"/>
              </w:rPr>
              <w:t> </w:t>
            </w:r>
          </w:p>
        </w:tc>
      </w:tr>
    </w:tbl>
    <w:p w:rsidR="00785213" w:rsidRDefault="00785213" w:rsidP="00785213"/>
    <w:p w:rsidR="00785213" w:rsidRDefault="00785213" w:rsidP="00785213">
      <w:pPr>
        <w:jc w:val="both"/>
        <w:rPr>
          <w:b/>
          <w:bCs/>
        </w:rPr>
      </w:pPr>
    </w:p>
    <w:p w:rsidR="00785213" w:rsidRDefault="00785213" w:rsidP="00785213">
      <w:pPr>
        <w:jc w:val="both"/>
        <w:rPr>
          <w:b/>
          <w:bCs/>
        </w:rPr>
      </w:pPr>
    </w:p>
    <w:p w:rsidR="00785213" w:rsidRDefault="00785213" w:rsidP="00785213">
      <w:pPr>
        <w:pageBreakBefore/>
        <w:jc w:val="both"/>
        <w:rPr>
          <w:b/>
          <w:bCs/>
        </w:rPr>
      </w:pPr>
    </w:p>
    <w:p w:rsidR="00785213" w:rsidRDefault="00785213" w:rsidP="00785213">
      <w:pPr>
        <w:jc w:val="both"/>
      </w:pPr>
      <w:r>
        <w:rPr>
          <w:b/>
          <w:bCs/>
        </w:rPr>
        <w:t>6. PROJECT MANAGEMENT RELATED STATISTICS</w:t>
      </w:r>
    </w:p>
    <w:p w:rsidR="00785213" w:rsidRDefault="00785213" w:rsidP="00785213">
      <w:pPr>
        <w:ind w:left="720"/>
        <w:jc w:val="both"/>
        <w:rPr>
          <w:b/>
          <w:bCs/>
          <w:sz w:val="20"/>
          <w:lang w:val="en-IN"/>
        </w:rPr>
      </w:pPr>
    </w:p>
    <w:p w:rsidR="00785213" w:rsidRDefault="00CE7C42" w:rsidP="00785213">
      <w:pPr>
        <w:ind w:left="720"/>
        <w:jc w:val="both"/>
        <w:rPr>
          <w:b/>
          <w:bCs/>
          <w:sz w:val="20"/>
          <w:lang w:val="en-IN"/>
        </w:rPr>
      </w:pPr>
      <w:r>
        <w:rPr>
          <w:noProof/>
          <w:lang w:val="en-IN" w:eastAsia="en-IN"/>
        </w:rPr>
        <w:pict>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785213" w:rsidTr="00785213">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Style w:val="Strong"/>
                <w:b w:val="0"/>
                <w:bCs w:val="0"/>
                <w:i/>
                <w:iCs/>
              </w:rPr>
            </w:pPr>
            <w:r>
              <w:rPr>
                <w:rStyle w:val="Strong"/>
                <w:rFonts w:ascii="Verdana" w:hAnsi="Verdana" w:cs="Verdana"/>
                <w:color w:val="000000"/>
                <w:sz w:val="20"/>
                <w:szCs w:val="15"/>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5213">
            <w:pPr>
              <w:pStyle w:val="Heading1"/>
              <w:numPr>
                <w:ilvl w:val="0"/>
                <w:numId w:val="1"/>
              </w:numPr>
              <w:rPr>
                <w:rStyle w:val="Strong"/>
                <w:rFonts w:ascii="Verdana" w:hAnsi="Verdana" w:cs="Verdana"/>
                <w:color w:val="000000"/>
                <w:sz w:val="20"/>
                <w:szCs w:val="15"/>
              </w:rPr>
            </w:pPr>
            <w:r>
              <w:rPr>
                <w:rStyle w:val="Strong"/>
                <w:b/>
                <w:bCs/>
                <w:u w:val="none"/>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Style w:val="Strong"/>
                <w:rFonts w:ascii="Verdana" w:hAnsi="Verdana" w:cs="Verdana"/>
                <w:color w:val="000000"/>
                <w:sz w:val="20"/>
                <w:szCs w:val="15"/>
              </w:rPr>
              <w:t>Additional Notes</w:t>
            </w:r>
          </w:p>
        </w:tc>
      </w:tr>
      <w:tr w:rsidR="00785213" w:rsidTr="00785213">
        <w:trPr>
          <w:trHeight w:val="790"/>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JAN 12,2015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785213" w:rsidTr="00785213">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JAN 17,2015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785213" w:rsidRDefault="00785213" w:rsidP="00780D68">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w:t>
            </w:r>
          </w:p>
          <w:p w:rsidR="00785213" w:rsidRDefault="00785213" w:rsidP="00780D68">
            <w:pPr>
              <w:rPr>
                <w:rFonts w:ascii="Verdana" w:hAnsi="Verdana" w:cs="Verdana"/>
                <w:color w:val="000000"/>
                <w:sz w:val="20"/>
                <w:szCs w:val="15"/>
              </w:rPr>
            </w:pPr>
            <w:r>
              <w:rPr>
                <w:rFonts w:ascii="Verdana" w:hAnsi="Verdana" w:cs="Verdana"/>
                <w:color w:val="000000"/>
                <w:sz w:val="20"/>
                <w:szCs w:val="15"/>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initial SRS was presented to the client to understand his requirements better</w:t>
            </w:r>
          </w:p>
        </w:tc>
      </w:tr>
      <w:tr w:rsidR="00785213" w:rsidTr="00785213">
        <w:trPr>
          <w:trHeight w:val="878"/>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JAN 18,2015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Requirement Analysis &amp;</w:t>
            </w:r>
          </w:p>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785213" w:rsidRDefault="00785213" w:rsidP="00780D68">
            <w:pPr>
              <w:rPr>
                <w:rFonts w:ascii="Verdana" w:eastAsia="Arial Unicode MS" w:hAnsi="Verdana" w:cs="Arial Unicode MS"/>
                <w:color w:val="000000"/>
                <w:sz w:val="20"/>
                <w:szCs w:val="15"/>
              </w:rPr>
            </w:pPr>
          </w:p>
        </w:tc>
      </w:tr>
      <w:tr w:rsidR="00785213" w:rsidTr="00785213">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JAN 19,2015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eastAsia="Arial Unicode MS" w:hAnsi="Verdana" w:cs="Arial Unicode MS"/>
                <w:color w:val="000000"/>
                <w:sz w:val="20"/>
                <w:szCs w:val="15"/>
              </w:rPr>
              <w:t>----------------------</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20,2015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70% of Class Library implemented.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21,2015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Class Library Development going on.</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22,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Off</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Off</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23,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Class Library Modified as per the need.</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24,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785213" w:rsidRDefault="00785213" w:rsidP="00780D68">
            <w:pPr>
              <w:pStyle w:val="NormalWeb"/>
              <w:spacing w:after="0"/>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JAN 25,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Module Integration was done by the Project Manager</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26,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 xml:space="preserve">            --</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27,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of Other Team was Taken up by the Team for Testing</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28-29,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jc w:val="center"/>
              <w:rPr>
                <w:rFonts w:ascii="Verdana" w:hAnsi="Verdana" w:cs="Verdana"/>
                <w:color w:val="000000"/>
                <w:sz w:val="20"/>
                <w:szCs w:val="15"/>
              </w:rPr>
            </w:pPr>
            <w:r>
              <w:rPr>
                <w:rFonts w:ascii="Verdana" w:hAnsi="Verdana" w:cs="Verdana"/>
                <w:color w:val="000000"/>
                <w:sz w:val="20"/>
                <w:szCs w:val="15"/>
              </w:rPr>
              <w:t>The Errors Found were Removed</w:t>
            </w:r>
          </w:p>
          <w:p w:rsidR="00785213" w:rsidRDefault="00785213" w:rsidP="00780D68">
            <w:pPr>
              <w:pStyle w:val="NormalWeb"/>
              <w:spacing w:after="0"/>
              <w:jc w:val="center"/>
              <w:rPr>
                <w:rFonts w:ascii="Verdana" w:hAnsi="Verdana" w:cs="Verdana"/>
                <w:color w:val="000000"/>
                <w:sz w:val="20"/>
                <w:szCs w:val="15"/>
              </w:rPr>
            </w:pP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r>
              <w:rPr>
                <w:rFonts w:ascii="Verdana" w:hAnsi="Verdana" w:cs="Verdana"/>
                <w:color w:val="000000"/>
                <w:sz w:val="20"/>
                <w:szCs w:val="15"/>
              </w:rPr>
              <w:t>The Project was complete for submission</w:t>
            </w:r>
          </w:p>
        </w:tc>
      </w:tr>
      <w:tr w:rsidR="00785213" w:rsidTr="00785213">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rPr>
                <w:rFonts w:ascii="Verdana" w:hAnsi="Verdana" w:cs="Verdana"/>
                <w:color w:val="000000"/>
                <w:sz w:val="20"/>
                <w:szCs w:val="15"/>
              </w:rPr>
            </w:pPr>
            <w:r>
              <w:rPr>
                <w:rFonts w:ascii="Verdana" w:hAnsi="Verdana" w:cs="Verdana"/>
                <w:color w:val="000000"/>
                <w:sz w:val="20"/>
                <w:szCs w:val="15"/>
              </w:rPr>
              <w:t>JAN 30, 2015</w:t>
            </w:r>
          </w:p>
        </w:tc>
        <w:tc>
          <w:tcPr>
            <w:tcW w:w="3016"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pacing w:before="0" w:after="0"/>
              <w:jc w:val="center"/>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rsidR="00785213" w:rsidRDefault="00785213" w:rsidP="00780D68">
            <w:pPr>
              <w:pStyle w:val="NormalWeb"/>
              <w:snapToGrid w:val="0"/>
              <w:spacing w:before="0" w:after="0"/>
              <w:rPr>
                <w:rFonts w:ascii="Verdana" w:hAnsi="Verdana" w:cs="Verdana"/>
                <w:color w:val="000000"/>
                <w:sz w:val="20"/>
                <w:szCs w:val="15"/>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785213" w:rsidRDefault="00785213" w:rsidP="00780D68">
            <w:pPr>
              <w:snapToGrid w:val="0"/>
              <w:rPr>
                <w:rFonts w:ascii="Verdana" w:hAnsi="Verdana" w:cs="Verdana"/>
                <w:color w:val="000000"/>
                <w:sz w:val="20"/>
                <w:szCs w:val="15"/>
              </w:rPr>
            </w:pPr>
          </w:p>
        </w:tc>
      </w:tr>
    </w:tbl>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bookmarkStart w:id="0" w:name="_GoBack"/>
      <w:bookmarkEnd w:id="0"/>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pPr>
    </w:p>
    <w:p w:rsidR="00785213" w:rsidRDefault="00785213" w:rsidP="00785213">
      <w:pPr>
        <w:pStyle w:val="Title"/>
        <w:jc w:val="left"/>
        <w:rPr>
          <w:sz w:val="26"/>
        </w:rPr>
      </w:pPr>
      <w:r>
        <w:lastRenderedPageBreak/>
        <w:t>Appendix A</w:t>
      </w:r>
    </w:p>
    <w:p w:rsidR="00785213" w:rsidRPr="00420D26" w:rsidRDefault="00785213" w:rsidP="00785213">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Diagram</w:t>
      </w:r>
      <w:r>
        <w:rPr>
          <w:noProof/>
          <w:sz w:val="26"/>
          <w:lang w:val="en-IN" w:eastAsia="en-IN"/>
        </w:rPr>
        <w:drawing>
          <wp:inline distT="0" distB="0" distL="0" distR="0">
            <wp:extent cx="5465445" cy="6826250"/>
            <wp:effectExtent l="0" t="0" r="1905" b="0"/>
            <wp:docPr id="16" name="Picture 16" descr="C:\Users\Swapnil\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apnil\Desktop\Capture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445" cy="6826250"/>
                    </a:xfrm>
                    <a:prstGeom prst="rect">
                      <a:avLst/>
                    </a:prstGeom>
                    <a:noFill/>
                    <a:ln>
                      <a:noFill/>
                    </a:ln>
                  </pic:spPr>
                </pic:pic>
              </a:graphicData>
            </a:graphic>
          </wp:inline>
        </w:drawing>
      </w:r>
    </w:p>
    <w:p w:rsidR="00785213" w:rsidRPr="00527952" w:rsidRDefault="00785213" w:rsidP="00785213">
      <w:pPr>
        <w:pStyle w:val="Subtitle"/>
      </w:pPr>
    </w:p>
    <w:p w:rsidR="00785213" w:rsidRDefault="00785213" w:rsidP="00785213">
      <w:pPr>
        <w:jc w:val="both"/>
      </w:pPr>
    </w:p>
    <w:p w:rsidR="00785213" w:rsidRDefault="00785213" w:rsidP="00785213">
      <w:pPr>
        <w:pStyle w:val="Title"/>
        <w:jc w:val="both"/>
      </w:pPr>
    </w:p>
    <w:p w:rsidR="00785213" w:rsidRPr="00420D26" w:rsidRDefault="00785213" w:rsidP="00785213">
      <w:pPr>
        <w:pStyle w:val="Subtitle"/>
      </w:pPr>
    </w:p>
    <w:p w:rsidR="00785213" w:rsidRDefault="00785213" w:rsidP="00785213">
      <w:pPr>
        <w:rPr>
          <w:b/>
          <w:bCs/>
          <w:sz w:val="30"/>
          <w:u w:val="single"/>
        </w:rPr>
      </w:pPr>
      <w:r>
        <w:rPr>
          <w:b/>
          <w:bCs/>
          <w:sz w:val="30"/>
          <w:u w:val="single"/>
        </w:rPr>
        <w:t>Data</w:t>
      </w:r>
      <w:r w:rsidR="00F66B9B">
        <w:rPr>
          <w:b/>
          <w:bCs/>
          <w:sz w:val="30"/>
          <w:u w:val="single"/>
        </w:rPr>
        <w:t xml:space="preserve"> </w:t>
      </w:r>
      <w:r>
        <w:rPr>
          <w:b/>
          <w:bCs/>
          <w:sz w:val="30"/>
          <w:u w:val="single"/>
        </w:rPr>
        <w:t>Flow Diagram:</w:t>
      </w:r>
    </w:p>
    <w:p w:rsidR="00785213" w:rsidRDefault="00785213" w:rsidP="00785213">
      <w:pPr>
        <w:rPr>
          <w:b/>
          <w:bCs/>
          <w:sz w:val="30"/>
          <w:u w:val="single"/>
        </w:rPr>
      </w:pPr>
      <w:r>
        <w:rPr>
          <w:b/>
          <w:bCs/>
          <w:noProof/>
          <w:sz w:val="30"/>
          <w:u w:val="single"/>
          <w:lang w:val="en-IN" w:eastAsia="en-IN"/>
        </w:rPr>
        <w:drawing>
          <wp:inline distT="0" distB="0" distL="0" distR="0">
            <wp:extent cx="6326505" cy="6230620"/>
            <wp:effectExtent l="0" t="0" r="0"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6505" cy="6230620"/>
                    </a:xfrm>
                    <a:prstGeom prst="rect">
                      <a:avLst/>
                    </a:prstGeom>
                    <a:noFill/>
                    <a:ln>
                      <a:noFill/>
                    </a:ln>
                  </pic:spPr>
                </pic:pic>
              </a:graphicData>
            </a:graphic>
          </wp:inline>
        </w:drawing>
      </w: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pPr>
        <w:rPr>
          <w:b/>
          <w:bCs/>
          <w:sz w:val="30"/>
          <w:u w:val="single"/>
        </w:rPr>
      </w:pPr>
    </w:p>
    <w:p w:rsidR="00785213" w:rsidRDefault="00785213" w:rsidP="00785213">
      <w:r>
        <w:rPr>
          <w:b/>
          <w:bCs/>
          <w:sz w:val="30"/>
          <w:u w:val="single"/>
        </w:rPr>
        <w:lastRenderedPageBreak/>
        <w:t>Class</w:t>
      </w:r>
      <w:r w:rsidR="0070759C">
        <w:rPr>
          <w:b/>
          <w:bCs/>
          <w:sz w:val="30"/>
          <w:u w:val="single"/>
        </w:rPr>
        <w:t xml:space="preserve"> </w:t>
      </w:r>
      <w:r>
        <w:rPr>
          <w:b/>
          <w:bCs/>
          <w:sz w:val="30"/>
          <w:u w:val="single"/>
        </w:rPr>
        <w:t>Diagram</w:t>
      </w:r>
      <w:r>
        <w:rPr>
          <w:noProof/>
          <w:lang w:val="en-IN" w:eastAsia="en-IN"/>
        </w:rPr>
        <w:drawing>
          <wp:inline distT="0" distB="0" distL="0" distR="0">
            <wp:extent cx="6358255" cy="7028180"/>
            <wp:effectExtent l="0" t="0" r="4445" b="1270"/>
            <wp:docPr id="14" name="Picture 1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8255" cy="7028180"/>
                    </a:xfrm>
                    <a:prstGeom prst="rect">
                      <a:avLst/>
                    </a:prstGeom>
                    <a:noFill/>
                    <a:ln>
                      <a:noFill/>
                    </a:ln>
                  </pic:spPr>
                </pic:pic>
              </a:graphicData>
            </a:graphic>
          </wp:inline>
        </w:drawing>
      </w:r>
    </w:p>
    <w:p w:rsidR="00785213" w:rsidRPr="00626D58" w:rsidRDefault="00785213" w:rsidP="00785213">
      <w:pPr>
        <w:pStyle w:val="Subtitle"/>
      </w:pP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r>
        <w:lastRenderedPageBreak/>
        <w:t>Appendix</w:t>
      </w:r>
      <w:r w:rsidR="00CE126D">
        <w:t xml:space="preserve"> </w:t>
      </w:r>
      <w:r>
        <w:t>B</w:t>
      </w:r>
    </w:p>
    <w:p w:rsidR="00785213" w:rsidRDefault="00785213" w:rsidP="00785213">
      <w:pPr>
        <w:pStyle w:val="Title"/>
        <w:jc w:val="both"/>
        <w:rPr>
          <w:sz w:val="22"/>
          <w:u w:val="none"/>
        </w:rPr>
      </w:pPr>
      <w:r w:rsidRPr="00901CEF">
        <w:rPr>
          <w:sz w:val="28"/>
        </w:rPr>
        <w:t>Homepage</w:t>
      </w:r>
      <w:r>
        <w:rPr>
          <w:sz w:val="28"/>
        </w:rPr>
        <w:t>:</w:t>
      </w:r>
      <w:r>
        <w:rPr>
          <w:noProof/>
          <w:lang w:val="en-IN" w:eastAsia="en-IN"/>
        </w:rPr>
        <w:drawing>
          <wp:inline distT="0" distB="0" distL="0" distR="0">
            <wp:extent cx="6220047" cy="4858784"/>
            <wp:effectExtent l="0" t="0" r="0" b="0"/>
            <wp:docPr id="13" name="Picture 13" descr="firs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0349" cy="4859020"/>
                    </a:xfrm>
                    <a:prstGeom prst="rect">
                      <a:avLst/>
                    </a:prstGeom>
                    <a:noFill/>
                    <a:ln>
                      <a:noFill/>
                    </a:ln>
                  </pic:spPr>
                </pic:pic>
              </a:graphicData>
            </a:graphic>
          </wp:inline>
        </w:drawing>
      </w:r>
    </w:p>
    <w:p w:rsidR="00785213" w:rsidRDefault="00785213" w:rsidP="00785213"/>
    <w:p w:rsidR="00785213" w:rsidRDefault="00785213" w:rsidP="00785213"/>
    <w:p w:rsidR="00785213" w:rsidRDefault="00785213" w:rsidP="00785213"/>
    <w:p w:rsidR="00785213" w:rsidRDefault="00785213" w:rsidP="00785213">
      <w:pPr>
        <w:pStyle w:val="Title"/>
        <w:jc w:val="both"/>
      </w:pPr>
      <w:proofErr w:type="spellStart"/>
      <w:r w:rsidRPr="00901CEF">
        <w:rPr>
          <w:sz w:val="28"/>
        </w:rPr>
        <w:lastRenderedPageBreak/>
        <w:t>LoginPopup</w:t>
      </w:r>
      <w:proofErr w:type="spellEnd"/>
      <w:r w:rsidRPr="00901CEF">
        <w:rPr>
          <w:sz w:val="28"/>
        </w:rPr>
        <w:t>:</w:t>
      </w:r>
      <w:r>
        <w:rPr>
          <w:noProof/>
          <w:lang w:val="en-IN" w:eastAsia="en-IN"/>
        </w:rPr>
        <w:drawing>
          <wp:inline distT="0" distB="0" distL="0" distR="0">
            <wp:extent cx="6209414" cy="3700052"/>
            <wp:effectExtent l="0" t="0" r="1270" b="0"/>
            <wp:docPr id="12" name="Picture 12" descr="login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Pop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9571" cy="3700145"/>
                    </a:xfrm>
                    <a:prstGeom prst="rect">
                      <a:avLst/>
                    </a:prstGeom>
                    <a:noFill/>
                    <a:ln>
                      <a:noFill/>
                    </a:ln>
                  </pic:spPr>
                </pic:pic>
              </a:graphicData>
            </a:graphic>
          </wp:inline>
        </w:drawing>
      </w:r>
    </w:p>
    <w:p w:rsidR="007B0DF9" w:rsidRDefault="007B0DF9" w:rsidP="00785213">
      <w:pPr>
        <w:pStyle w:val="Title"/>
        <w:jc w:val="both"/>
        <w:rPr>
          <w:sz w:val="28"/>
        </w:rPr>
      </w:pPr>
    </w:p>
    <w:p w:rsidR="00785213" w:rsidRPr="00901CEF" w:rsidRDefault="00785213" w:rsidP="00785213">
      <w:pPr>
        <w:pStyle w:val="Title"/>
        <w:jc w:val="both"/>
        <w:rPr>
          <w:sz w:val="28"/>
        </w:rPr>
      </w:pPr>
      <w:r w:rsidRPr="00901CEF">
        <w:rPr>
          <w:sz w:val="28"/>
        </w:rPr>
        <w:t>Administrators Login:</w:t>
      </w:r>
    </w:p>
    <w:p w:rsidR="00785213" w:rsidRDefault="00785213" w:rsidP="00785213">
      <w:pPr>
        <w:pStyle w:val="Title"/>
        <w:jc w:val="both"/>
      </w:pPr>
      <w:r>
        <w:rPr>
          <w:noProof/>
          <w:lang w:val="en-IN" w:eastAsia="en-IN"/>
        </w:rPr>
        <w:drawing>
          <wp:inline distT="0" distB="0" distL="0" distR="0">
            <wp:extent cx="6156251" cy="3519104"/>
            <wp:effectExtent l="0" t="0" r="0" b="5715"/>
            <wp:docPr id="11" name="Picture 11"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367" cy="3519170"/>
                    </a:xfrm>
                    <a:prstGeom prst="rect">
                      <a:avLst/>
                    </a:prstGeom>
                    <a:noFill/>
                    <a:ln>
                      <a:noFill/>
                    </a:ln>
                  </pic:spPr>
                </pic:pic>
              </a:graphicData>
            </a:graphic>
          </wp:inline>
        </w:drawing>
      </w:r>
    </w:p>
    <w:p w:rsidR="00785213" w:rsidRDefault="00785213" w:rsidP="00785213">
      <w:pPr>
        <w:pStyle w:val="Title"/>
        <w:jc w:val="both"/>
      </w:pPr>
    </w:p>
    <w:p w:rsidR="00785213" w:rsidRDefault="00785213" w:rsidP="00785213">
      <w:pPr>
        <w:pStyle w:val="Title"/>
        <w:jc w:val="both"/>
      </w:pPr>
    </w:p>
    <w:p w:rsidR="00785213" w:rsidRPr="00901CEF" w:rsidRDefault="00785213" w:rsidP="00785213">
      <w:pPr>
        <w:pStyle w:val="Title"/>
        <w:jc w:val="both"/>
        <w:rPr>
          <w:sz w:val="28"/>
        </w:rPr>
      </w:pPr>
      <w:r w:rsidRPr="00901CEF">
        <w:rPr>
          <w:sz w:val="28"/>
        </w:rPr>
        <w:t>User Registration:</w:t>
      </w:r>
    </w:p>
    <w:p w:rsidR="00785213" w:rsidRDefault="00785213" w:rsidP="00785213">
      <w:pPr>
        <w:pStyle w:val="Title"/>
        <w:jc w:val="both"/>
      </w:pPr>
      <w:r>
        <w:rPr>
          <w:noProof/>
          <w:lang w:val="en-IN" w:eastAsia="en-IN"/>
        </w:rPr>
        <w:drawing>
          <wp:inline distT="0" distB="0" distL="0" distR="0">
            <wp:extent cx="6209414" cy="3689408"/>
            <wp:effectExtent l="0" t="0" r="1270" b="6350"/>
            <wp:docPr id="10" name="Picture 10"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gist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9316" cy="3689350"/>
                    </a:xfrm>
                    <a:prstGeom prst="rect">
                      <a:avLst/>
                    </a:prstGeom>
                    <a:noFill/>
                    <a:ln>
                      <a:noFill/>
                    </a:ln>
                  </pic:spPr>
                </pic:pic>
              </a:graphicData>
            </a:graphic>
          </wp:inline>
        </w:drawing>
      </w:r>
    </w:p>
    <w:p w:rsidR="007B0DF9" w:rsidRDefault="007B0DF9" w:rsidP="00785213">
      <w:pPr>
        <w:jc w:val="both"/>
        <w:rPr>
          <w:b/>
          <w:sz w:val="28"/>
        </w:rPr>
      </w:pPr>
    </w:p>
    <w:p w:rsidR="00785213" w:rsidRPr="00901CEF" w:rsidRDefault="00785213" w:rsidP="00785213">
      <w:pPr>
        <w:jc w:val="both"/>
        <w:rPr>
          <w:b/>
          <w:sz w:val="28"/>
        </w:rPr>
      </w:pPr>
      <w:r w:rsidRPr="00901CEF">
        <w:rPr>
          <w:b/>
          <w:sz w:val="28"/>
        </w:rPr>
        <w:t>Add</w:t>
      </w:r>
      <w:r>
        <w:rPr>
          <w:b/>
          <w:sz w:val="28"/>
        </w:rPr>
        <w:t xml:space="preserve"> Airline</w:t>
      </w:r>
    </w:p>
    <w:p w:rsidR="00785213" w:rsidRDefault="00785213" w:rsidP="00785213">
      <w:pPr>
        <w:jc w:val="both"/>
      </w:pPr>
      <w:r>
        <w:rPr>
          <w:noProof/>
          <w:lang w:val="en-IN" w:eastAsia="en-IN"/>
        </w:rPr>
        <w:drawing>
          <wp:inline distT="0" distB="0" distL="0" distR="0">
            <wp:extent cx="6209414" cy="3604169"/>
            <wp:effectExtent l="0" t="0" r="1270" b="0"/>
            <wp:docPr id="9" name="Picture 9" descr="addAi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Air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9571" cy="3604260"/>
                    </a:xfrm>
                    <a:prstGeom prst="rect">
                      <a:avLst/>
                    </a:prstGeom>
                    <a:noFill/>
                    <a:ln>
                      <a:noFill/>
                    </a:ln>
                  </pic:spPr>
                </pic:pic>
              </a:graphicData>
            </a:graphic>
          </wp:inline>
        </w:drawing>
      </w:r>
    </w:p>
    <w:p w:rsidR="00785213" w:rsidRDefault="00785213" w:rsidP="00785213">
      <w:pPr>
        <w:jc w:val="both"/>
      </w:pPr>
    </w:p>
    <w:p w:rsidR="00785213" w:rsidRDefault="00785213" w:rsidP="00785213">
      <w:pPr>
        <w:jc w:val="both"/>
      </w:pPr>
    </w:p>
    <w:p w:rsidR="00785213" w:rsidRDefault="00785213" w:rsidP="00785213">
      <w:pPr>
        <w:jc w:val="both"/>
      </w:pPr>
      <w:proofErr w:type="spellStart"/>
      <w:r>
        <w:rPr>
          <w:b/>
          <w:sz w:val="28"/>
        </w:rPr>
        <w:t>AddF</w:t>
      </w:r>
      <w:r w:rsidRPr="00901CEF">
        <w:rPr>
          <w:b/>
          <w:sz w:val="28"/>
        </w:rPr>
        <w:t>light</w:t>
      </w:r>
      <w:proofErr w:type="spellEnd"/>
      <w:r>
        <w:rPr>
          <w:noProof/>
          <w:lang w:val="en-IN" w:eastAsia="en-IN"/>
        </w:rPr>
        <w:drawing>
          <wp:inline distT="0" distB="0" distL="0" distR="0">
            <wp:extent cx="6188149" cy="3519322"/>
            <wp:effectExtent l="0" t="0" r="3175" b="5080"/>
            <wp:docPr id="8" name="Picture 8" descr="add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Fligh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7882" cy="3519170"/>
                    </a:xfrm>
                    <a:prstGeom prst="rect">
                      <a:avLst/>
                    </a:prstGeom>
                    <a:noFill/>
                    <a:ln>
                      <a:noFill/>
                    </a:ln>
                  </pic:spPr>
                </pic:pic>
              </a:graphicData>
            </a:graphic>
          </wp:inline>
        </w:drawing>
      </w:r>
    </w:p>
    <w:p w:rsidR="00E9234B" w:rsidRDefault="00E9234B" w:rsidP="00785213">
      <w:pPr>
        <w:jc w:val="both"/>
        <w:rPr>
          <w:b/>
          <w:sz w:val="28"/>
        </w:rPr>
      </w:pPr>
    </w:p>
    <w:p w:rsidR="00785213" w:rsidRPr="00901CEF" w:rsidRDefault="00785213" w:rsidP="00785213">
      <w:pPr>
        <w:jc w:val="both"/>
        <w:rPr>
          <w:b/>
          <w:sz w:val="28"/>
        </w:rPr>
      </w:pPr>
      <w:r w:rsidRPr="00901CEF">
        <w:rPr>
          <w:b/>
          <w:sz w:val="28"/>
        </w:rPr>
        <w:t>Delete Flight</w:t>
      </w:r>
    </w:p>
    <w:p w:rsidR="00785213" w:rsidRPr="00E97510" w:rsidRDefault="00785213" w:rsidP="00785213">
      <w:pPr>
        <w:jc w:val="both"/>
        <w:rPr>
          <w:b/>
          <w:sz w:val="28"/>
        </w:rPr>
      </w:pPr>
      <w:r>
        <w:rPr>
          <w:b/>
          <w:noProof/>
          <w:sz w:val="28"/>
          <w:lang w:val="en-IN" w:eastAsia="en-IN"/>
        </w:rPr>
        <w:drawing>
          <wp:inline distT="0" distB="0" distL="0" distR="0">
            <wp:extent cx="6188149" cy="3657492"/>
            <wp:effectExtent l="0" t="0" r="3175" b="635"/>
            <wp:docPr id="7" name="Picture 7" descr="deleteF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leteFlig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332" cy="3657600"/>
                    </a:xfrm>
                    <a:prstGeom prst="rect">
                      <a:avLst/>
                    </a:prstGeom>
                    <a:noFill/>
                    <a:ln>
                      <a:noFill/>
                    </a:ln>
                  </pic:spPr>
                </pic:pic>
              </a:graphicData>
            </a:graphic>
          </wp:inline>
        </w:drawing>
      </w:r>
    </w:p>
    <w:p w:rsidR="00785213" w:rsidRDefault="00785213" w:rsidP="00785213">
      <w:pPr>
        <w:jc w:val="both"/>
      </w:pPr>
      <w:proofErr w:type="spellStart"/>
      <w:r w:rsidRPr="00E97510">
        <w:rPr>
          <w:b/>
          <w:sz w:val="28"/>
        </w:rPr>
        <w:lastRenderedPageBreak/>
        <w:t>QuickFlightSearch</w:t>
      </w:r>
      <w:proofErr w:type="spellEnd"/>
      <w:r w:rsidRPr="00E97510">
        <w:rPr>
          <w:b/>
          <w:sz w:val="28"/>
        </w:rPr>
        <w:t>:</w:t>
      </w:r>
      <w:r>
        <w:rPr>
          <w:noProof/>
          <w:lang w:val="en-IN" w:eastAsia="en-IN"/>
        </w:rPr>
        <w:drawing>
          <wp:inline distT="0" distB="0" distL="0" distR="0">
            <wp:extent cx="6166884" cy="3466214"/>
            <wp:effectExtent l="0" t="0" r="5715" b="1270"/>
            <wp:docPr id="6" name="Picture 6" descr="searchedF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archedFligh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7331" cy="3466465"/>
                    </a:xfrm>
                    <a:prstGeom prst="rect">
                      <a:avLst/>
                    </a:prstGeom>
                    <a:noFill/>
                    <a:ln>
                      <a:noFill/>
                    </a:ln>
                  </pic:spPr>
                </pic:pic>
              </a:graphicData>
            </a:graphic>
          </wp:inline>
        </w:drawing>
      </w:r>
    </w:p>
    <w:p w:rsidR="00E9234B" w:rsidRDefault="00E9234B" w:rsidP="00785213">
      <w:pPr>
        <w:pStyle w:val="Title"/>
        <w:jc w:val="both"/>
        <w:rPr>
          <w:sz w:val="28"/>
        </w:rPr>
      </w:pPr>
    </w:p>
    <w:p w:rsidR="00785213" w:rsidRDefault="00785213" w:rsidP="00785213">
      <w:pPr>
        <w:pStyle w:val="Title"/>
        <w:jc w:val="both"/>
      </w:pPr>
      <w:proofErr w:type="spellStart"/>
      <w:r w:rsidRPr="007B6EA2">
        <w:rPr>
          <w:sz w:val="28"/>
        </w:rPr>
        <w:t>LoginForBooking</w:t>
      </w:r>
      <w:proofErr w:type="spellEnd"/>
      <w:r>
        <w:t>:</w:t>
      </w:r>
      <w:r>
        <w:rPr>
          <w:noProof/>
          <w:lang w:val="en-IN" w:eastAsia="en-IN"/>
        </w:rPr>
        <w:drawing>
          <wp:inline distT="0" distB="0" distL="0" distR="0">
            <wp:extent cx="6166884" cy="3551663"/>
            <wp:effectExtent l="0" t="0" r="5715" b="0"/>
            <wp:docPr id="5" name="Picture 5" descr="book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okLog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6696" cy="3551555"/>
                    </a:xfrm>
                    <a:prstGeom prst="rect">
                      <a:avLst/>
                    </a:prstGeom>
                    <a:noFill/>
                    <a:ln>
                      <a:noFill/>
                    </a:ln>
                  </pic:spPr>
                </pic:pic>
              </a:graphicData>
            </a:graphic>
          </wp:inline>
        </w:drawing>
      </w:r>
    </w:p>
    <w:p w:rsidR="00785213" w:rsidRDefault="00785213" w:rsidP="00785213">
      <w:pPr>
        <w:pStyle w:val="Title"/>
        <w:jc w:val="both"/>
      </w:pPr>
    </w:p>
    <w:p w:rsidR="00785213" w:rsidRDefault="00785213" w:rsidP="00785213">
      <w:pPr>
        <w:pStyle w:val="Title"/>
        <w:jc w:val="both"/>
      </w:pPr>
    </w:p>
    <w:p w:rsidR="00785213" w:rsidRDefault="00785213" w:rsidP="00785213">
      <w:pPr>
        <w:pStyle w:val="Title"/>
        <w:jc w:val="both"/>
      </w:pPr>
    </w:p>
    <w:p w:rsidR="00E9234B" w:rsidRDefault="00785213" w:rsidP="00785213">
      <w:pPr>
        <w:pStyle w:val="Title"/>
        <w:jc w:val="both"/>
        <w:rPr>
          <w:sz w:val="28"/>
        </w:rPr>
      </w:pPr>
      <w:r w:rsidRPr="007B6EA2">
        <w:rPr>
          <w:sz w:val="28"/>
        </w:rPr>
        <w:t>Banking:</w:t>
      </w:r>
      <w:r>
        <w:rPr>
          <w:noProof/>
          <w:lang w:val="en-IN" w:eastAsia="en-IN"/>
        </w:rPr>
        <w:drawing>
          <wp:inline distT="0" distB="0" distL="0" distR="0">
            <wp:extent cx="6166884" cy="3509043"/>
            <wp:effectExtent l="0" t="0" r="5715" b="0"/>
            <wp:docPr id="4" name="Picture 4" descr="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k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6826" cy="3509010"/>
                    </a:xfrm>
                    <a:prstGeom prst="rect">
                      <a:avLst/>
                    </a:prstGeom>
                    <a:noFill/>
                    <a:ln>
                      <a:noFill/>
                    </a:ln>
                  </pic:spPr>
                </pic:pic>
              </a:graphicData>
            </a:graphic>
          </wp:inline>
        </w:drawing>
      </w:r>
    </w:p>
    <w:p w:rsidR="00E9234B" w:rsidRDefault="00E9234B" w:rsidP="00785213">
      <w:pPr>
        <w:pStyle w:val="Title"/>
        <w:jc w:val="both"/>
        <w:rPr>
          <w:sz w:val="28"/>
        </w:rPr>
      </w:pPr>
    </w:p>
    <w:p w:rsidR="00785213" w:rsidRDefault="00785213" w:rsidP="00785213">
      <w:pPr>
        <w:pStyle w:val="Title"/>
        <w:jc w:val="both"/>
      </w:pPr>
      <w:proofErr w:type="spellStart"/>
      <w:r w:rsidRPr="007B6EA2">
        <w:rPr>
          <w:sz w:val="28"/>
        </w:rPr>
        <w:t>UserProfileDetails</w:t>
      </w:r>
      <w:proofErr w:type="spellEnd"/>
      <w:r w:rsidRPr="007B6EA2">
        <w:rPr>
          <w:sz w:val="28"/>
        </w:rPr>
        <w:t>:</w:t>
      </w:r>
      <w:r>
        <w:rPr>
          <w:noProof/>
          <w:lang w:val="en-IN" w:eastAsia="en-IN"/>
        </w:rPr>
        <w:drawing>
          <wp:inline distT="0" distB="0" distL="0" distR="0">
            <wp:extent cx="6166884" cy="3540785"/>
            <wp:effectExtent l="0" t="0" r="5715" b="2540"/>
            <wp:docPr id="3" name="Picture 3" descr="Use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Inf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6840" cy="3540760"/>
                    </a:xfrm>
                    <a:prstGeom prst="rect">
                      <a:avLst/>
                    </a:prstGeom>
                    <a:noFill/>
                    <a:ln>
                      <a:noFill/>
                    </a:ln>
                  </pic:spPr>
                </pic:pic>
              </a:graphicData>
            </a:graphic>
          </wp:inline>
        </w:drawing>
      </w:r>
    </w:p>
    <w:p w:rsidR="00785213" w:rsidRDefault="00785213" w:rsidP="00785213">
      <w:pPr>
        <w:pStyle w:val="Title"/>
        <w:jc w:val="both"/>
      </w:pPr>
      <w:proofErr w:type="spellStart"/>
      <w:r w:rsidRPr="007B6EA2">
        <w:rPr>
          <w:sz w:val="28"/>
        </w:rPr>
        <w:lastRenderedPageBreak/>
        <w:t>MyProfileDetails</w:t>
      </w:r>
      <w:proofErr w:type="spellEnd"/>
      <w:r w:rsidRPr="007B6EA2">
        <w:rPr>
          <w:sz w:val="28"/>
        </w:rPr>
        <w:t xml:space="preserve">: </w:t>
      </w:r>
      <w:r>
        <w:rPr>
          <w:noProof/>
          <w:lang w:val="en-IN" w:eastAsia="en-IN"/>
        </w:rPr>
        <w:drawing>
          <wp:inline distT="0" distB="0" distL="0" distR="0">
            <wp:extent cx="6134986" cy="3530082"/>
            <wp:effectExtent l="0" t="0" r="0" b="0"/>
            <wp:docPr id="2" name="Picture 2" descr="use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Profi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783" cy="3529965"/>
                    </a:xfrm>
                    <a:prstGeom prst="rect">
                      <a:avLst/>
                    </a:prstGeom>
                    <a:noFill/>
                    <a:ln>
                      <a:noFill/>
                    </a:ln>
                  </pic:spPr>
                </pic:pic>
              </a:graphicData>
            </a:graphic>
          </wp:inline>
        </w:drawing>
      </w:r>
    </w:p>
    <w:p w:rsidR="00BB68F0" w:rsidRDefault="00BB68F0" w:rsidP="00785213">
      <w:pPr>
        <w:pStyle w:val="BodyText"/>
        <w:rPr>
          <w:b/>
          <w:sz w:val="28"/>
        </w:rPr>
      </w:pPr>
    </w:p>
    <w:p w:rsidR="00785213" w:rsidRDefault="00785213" w:rsidP="00785213">
      <w:pPr>
        <w:pStyle w:val="BodyText"/>
      </w:pPr>
      <w:proofErr w:type="spellStart"/>
      <w:r w:rsidRPr="00E97510">
        <w:rPr>
          <w:b/>
          <w:sz w:val="28"/>
        </w:rPr>
        <w:t>BookingDetails</w:t>
      </w:r>
      <w:proofErr w:type="spellEnd"/>
      <w:r w:rsidRPr="00E97510">
        <w:rPr>
          <w:b/>
          <w:sz w:val="28"/>
        </w:rPr>
        <w:t>:</w:t>
      </w:r>
      <w:r>
        <w:rPr>
          <w:noProof/>
          <w:lang w:val="en-IN" w:eastAsia="en-IN"/>
        </w:rPr>
        <w:drawing>
          <wp:inline distT="0" distB="0" distL="0" distR="0">
            <wp:extent cx="6049645" cy="3061970"/>
            <wp:effectExtent l="0" t="0" r="8255" b="5080"/>
            <wp:docPr id="1" name="Picture 1" descr="myBoo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ook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9645" cy="3061970"/>
                    </a:xfrm>
                    <a:prstGeom prst="rect">
                      <a:avLst/>
                    </a:prstGeom>
                    <a:noFill/>
                    <a:ln>
                      <a:noFill/>
                    </a:ln>
                  </pic:spPr>
                </pic:pic>
              </a:graphicData>
            </a:graphic>
          </wp:inline>
        </w:drawing>
      </w:r>
    </w:p>
    <w:p w:rsidR="00785213" w:rsidRDefault="00785213" w:rsidP="00785213">
      <w:pPr>
        <w:pStyle w:val="BodyText"/>
      </w:pPr>
    </w:p>
    <w:p w:rsidR="00785213" w:rsidRPr="00956F0A" w:rsidRDefault="00785213" w:rsidP="00785213">
      <w:pPr>
        <w:pStyle w:val="BodyText"/>
      </w:pPr>
    </w:p>
    <w:p w:rsidR="005F3288" w:rsidRDefault="005F3288" w:rsidP="005F3288">
      <w:pPr>
        <w:tabs>
          <w:tab w:val="left" w:pos="3667"/>
        </w:tabs>
      </w:pPr>
    </w:p>
    <w:p w:rsidR="005F3288" w:rsidRDefault="005F3288" w:rsidP="005F3288">
      <w:pPr>
        <w:tabs>
          <w:tab w:val="left" w:pos="3667"/>
        </w:tabs>
      </w:pPr>
    </w:p>
    <w:p w:rsidR="005F3288" w:rsidRDefault="005F3288" w:rsidP="005F3288">
      <w:pPr>
        <w:tabs>
          <w:tab w:val="left" w:pos="3667"/>
        </w:tabs>
      </w:pPr>
    </w:p>
    <w:p w:rsidR="00303DA1" w:rsidRDefault="00303DA1" w:rsidP="005F3288">
      <w:pPr>
        <w:tabs>
          <w:tab w:val="left" w:pos="3667"/>
        </w:tabs>
      </w:pPr>
    </w:p>
    <w:p w:rsidR="00303DA1" w:rsidRDefault="00303DA1" w:rsidP="00303DA1"/>
    <w:p w:rsidR="00303DA1" w:rsidRDefault="00303DA1" w:rsidP="00303DA1">
      <w:pPr>
        <w:rPr>
          <w:b/>
          <w:bCs/>
        </w:rPr>
      </w:pPr>
      <w:r>
        <w:rPr>
          <w:b/>
          <w:bCs/>
        </w:rPr>
        <w:t>7.REFERENCES:</w:t>
      </w:r>
    </w:p>
    <w:p w:rsidR="00303DA1" w:rsidRDefault="00303DA1" w:rsidP="00303DA1">
      <w:pPr>
        <w:rPr>
          <w:b/>
          <w:bCs/>
        </w:rPr>
      </w:pPr>
    </w:p>
    <w:p w:rsidR="003F4DA9" w:rsidRDefault="003F4DA9" w:rsidP="00303DA1">
      <w:pPr>
        <w:rPr>
          <w:b/>
          <w:bCs/>
        </w:rPr>
      </w:pPr>
    </w:p>
    <w:p w:rsidR="00303DA1" w:rsidRPr="003F4DA9" w:rsidRDefault="00CE7C42" w:rsidP="00303DA1">
      <w:pPr>
        <w:rPr>
          <w:color w:val="0000FF"/>
          <w:szCs w:val="20"/>
        </w:rPr>
      </w:pPr>
      <w:hyperlink r:id="rId27" w:history="1">
        <w:r w:rsidR="003F4DA9" w:rsidRPr="003F4DA9">
          <w:rPr>
            <w:rStyle w:val="Hyperlink"/>
            <w:szCs w:val="20"/>
            <w:u w:val="none"/>
          </w:rPr>
          <w:t>http://www.google.com</w:t>
        </w:r>
      </w:hyperlink>
    </w:p>
    <w:p w:rsidR="003F4DA9" w:rsidRPr="00303DA1" w:rsidRDefault="003F4DA9" w:rsidP="00303DA1">
      <w:pPr>
        <w:rPr>
          <w:color w:val="0000FF"/>
          <w:szCs w:val="15"/>
        </w:rPr>
      </w:pPr>
    </w:p>
    <w:p w:rsidR="00303DA1" w:rsidRPr="003F4DA9" w:rsidRDefault="00CE7C42" w:rsidP="00303DA1">
      <w:pPr>
        <w:rPr>
          <w:color w:val="0000FF"/>
          <w:szCs w:val="20"/>
        </w:rPr>
      </w:pPr>
      <w:hyperlink r:id="rId28" w:tgtFrame="_parent" w:history="1">
        <w:r w:rsidR="00303DA1" w:rsidRPr="003F4DA9">
          <w:rPr>
            <w:rStyle w:val="Hyperlink"/>
            <w:szCs w:val="20"/>
            <w:u w:val="none"/>
          </w:rPr>
          <w:t>http://</w:t>
        </w:r>
      </w:hyperlink>
      <w:r w:rsidR="00303DA1" w:rsidRPr="003F4DA9">
        <w:rPr>
          <w:color w:val="0000FF"/>
          <w:szCs w:val="20"/>
        </w:rPr>
        <w:t>www.airIndia.com</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http://www.webdevelopersjournal.com/</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t>
      </w:r>
      <w:r>
        <w:rPr>
          <w:color w:val="0000FF"/>
          <w:szCs w:val="20"/>
        </w:rPr>
        <w:t>www.lufthansa.com</w:t>
      </w:r>
    </w:p>
    <w:p w:rsidR="003F4DA9" w:rsidRDefault="003F4DA9" w:rsidP="00303DA1"/>
    <w:p w:rsidR="003F4DA9" w:rsidRPr="001D36AB" w:rsidRDefault="001D36AB" w:rsidP="00303DA1">
      <w:pPr>
        <w:rPr>
          <w:color w:val="0000FF"/>
          <w:szCs w:val="20"/>
        </w:rPr>
      </w:pPr>
      <w:r w:rsidRPr="00303DA1">
        <w:rPr>
          <w:color w:val="0000FF"/>
          <w:szCs w:val="20"/>
        </w:rPr>
        <w:t>http://</w:t>
      </w:r>
      <w:r>
        <w:rPr>
          <w:color w:val="0000FF"/>
          <w:szCs w:val="20"/>
        </w:rPr>
        <w:t>www.w3.org</w:t>
      </w:r>
    </w:p>
    <w:p w:rsidR="001D36AB" w:rsidRDefault="001D36AB" w:rsidP="00303DA1">
      <w:pPr>
        <w:rPr>
          <w:color w:val="0000FF"/>
          <w:szCs w:val="20"/>
        </w:rPr>
      </w:pPr>
    </w:p>
    <w:p w:rsidR="00303DA1" w:rsidRPr="00303DA1" w:rsidRDefault="00303DA1" w:rsidP="00303DA1">
      <w:pPr>
        <w:rPr>
          <w:color w:val="0000FF"/>
          <w:szCs w:val="20"/>
        </w:rPr>
      </w:pPr>
      <w:r>
        <w:rPr>
          <w:color w:val="0000FF"/>
          <w:szCs w:val="20"/>
        </w:rPr>
        <w:t>http://www.wikipedia.org</w:t>
      </w:r>
    </w:p>
    <w:p w:rsidR="003F4DA9" w:rsidRDefault="003F4DA9" w:rsidP="00303DA1">
      <w:pPr>
        <w:rPr>
          <w:color w:val="0000FF"/>
          <w:szCs w:val="20"/>
        </w:rPr>
      </w:pPr>
    </w:p>
    <w:p w:rsidR="00303DA1" w:rsidRPr="00303DA1" w:rsidRDefault="00303DA1" w:rsidP="00303DA1">
      <w:pPr>
        <w:rPr>
          <w:color w:val="0000FF"/>
          <w:szCs w:val="20"/>
        </w:rPr>
      </w:pPr>
      <w:r w:rsidRPr="00303DA1">
        <w:rPr>
          <w:color w:val="0000FF"/>
          <w:szCs w:val="20"/>
        </w:rPr>
        <w:t>http://www.delta.com</w:t>
      </w:r>
    </w:p>
    <w:p w:rsidR="003F4DA9" w:rsidRDefault="003F4DA9" w:rsidP="00303DA1">
      <w:pPr>
        <w:rPr>
          <w:color w:val="0000FF"/>
        </w:rPr>
      </w:pPr>
    </w:p>
    <w:p w:rsidR="00303DA1" w:rsidRDefault="00303DA1" w:rsidP="00303DA1">
      <w:pPr>
        <w:rPr>
          <w:color w:val="0000FF"/>
        </w:rPr>
      </w:pPr>
      <w:r>
        <w:rPr>
          <w:color w:val="0000FF"/>
        </w:rPr>
        <w:t>http://www.priceline.com</w:t>
      </w:r>
    </w:p>
    <w:p w:rsidR="00303DA1" w:rsidRPr="005F3288" w:rsidRDefault="00303DA1" w:rsidP="005F3288">
      <w:pPr>
        <w:tabs>
          <w:tab w:val="left" w:pos="3667"/>
        </w:tabs>
      </w:pPr>
    </w:p>
    <w:sectPr w:rsidR="00303DA1" w:rsidRPr="005F3288" w:rsidSect="00785213">
      <w:headerReference w:type="default" r:id="rId29"/>
      <w:footerReference w:type="default" r:id="rId30"/>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D68" w:rsidRDefault="00780D68" w:rsidP="00180E2A">
      <w:r>
        <w:separator/>
      </w:r>
    </w:p>
  </w:endnote>
  <w:endnote w:type="continuationSeparator" w:id="0">
    <w:p w:rsidR="00780D68" w:rsidRDefault="00780D68"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016959"/>
      <w:docPartObj>
        <w:docPartGallery w:val="Page Numbers (Bottom of Page)"/>
        <w:docPartUnique/>
      </w:docPartObj>
    </w:sdtPr>
    <w:sdtEndPr>
      <w:rPr>
        <w:noProof/>
      </w:rPr>
    </w:sdtEndPr>
    <w:sdtContent>
      <w:p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rsidR="00780D68" w:rsidRDefault="00780D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D68" w:rsidRDefault="00780D68" w:rsidP="00180E2A">
      <w:r>
        <w:separator/>
      </w:r>
    </w:p>
  </w:footnote>
  <w:footnote w:type="continuationSeparator" w:id="0">
    <w:p w:rsidR="00780D68" w:rsidRDefault="00780D68" w:rsidP="00180E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D68" w:rsidRPr="00CE7C42" w:rsidRDefault="00CE7C42">
    <w:pPr>
      <w:pStyle w:val="Header"/>
      <w:jc w:val="right"/>
      <w:rPr>
        <w:i/>
      </w:rPr>
    </w:pPr>
    <w:r w:rsidRPr="00CE7C42">
      <w:rPr>
        <w:i/>
      </w:rPr>
      <w:t>Airline Reservation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9">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5">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25"/>
  </w:num>
  <w:num w:numId="13">
    <w:abstractNumId w:val="14"/>
  </w:num>
  <w:num w:numId="14">
    <w:abstractNumId w:val="18"/>
  </w:num>
  <w:num w:numId="15">
    <w:abstractNumId w:val="24"/>
  </w:num>
  <w:num w:numId="16">
    <w:abstractNumId w:val="29"/>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22"/>
  </w:num>
  <w:num w:numId="20">
    <w:abstractNumId w:val="27"/>
  </w:num>
  <w:num w:numId="21">
    <w:abstractNumId w:val="19"/>
  </w:num>
  <w:num w:numId="22">
    <w:abstractNumId w:val="12"/>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num>
  <w:num w:numId="28">
    <w:abstractNumId w:val="11"/>
  </w:num>
  <w:num w:numId="29">
    <w:abstractNumId w:val="17"/>
  </w:num>
  <w:num w:numId="30">
    <w:abstractNumId w:val="23"/>
  </w:num>
  <w:num w:numId="31">
    <w:abstractNumId w:val="13"/>
  </w:num>
  <w:num w:numId="32">
    <w:abstractNumId w:val="28"/>
  </w:num>
  <w:num w:numId="33">
    <w:abstractNumId w:val="15"/>
  </w:num>
  <w:num w:numId="34">
    <w:abstractNumId w:val="16"/>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93B75"/>
    <w:rsid w:val="00055799"/>
    <w:rsid w:val="00180E2A"/>
    <w:rsid w:val="001D36AB"/>
    <w:rsid w:val="001F55C8"/>
    <w:rsid w:val="001F7D80"/>
    <w:rsid w:val="002A350A"/>
    <w:rsid w:val="00303DA1"/>
    <w:rsid w:val="003A7F61"/>
    <w:rsid w:val="003B54E2"/>
    <w:rsid w:val="003F4DA9"/>
    <w:rsid w:val="004A0915"/>
    <w:rsid w:val="005F3288"/>
    <w:rsid w:val="006D49D1"/>
    <w:rsid w:val="0070759C"/>
    <w:rsid w:val="00780D68"/>
    <w:rsid w:val="00785213"/>
    <w:rsid w:val="007B0DF9"/>
    <w:rsid w:val="00A91DBE"/>
    <w:rsid w:val="00A9422B"/>
    <w:rsid w:val="00BA1035"/>
    <w:rsid w:val="00BB68F0"/>
    <w:rsid w:val="00BC399B"/>
    <w:rsid w:val="00C64DD5"/>
    <w:rsid w:val="00C82E1F"/>
    <w:rsid w:val="00C93B75"/>
    <w:rsid w:val="00CE126D"/>
    <w:rsid w:val="00CE7C42"/>
    <w:rsid w:val="00D521B8"/>
    <w:rsid w:val="00DE60D4"/>
    <w:rsid w:val="00E9234B"/>
    <w:rsid w:val="00EF0A86"/>
    <w:rsid w:val="00F66B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2" type="connector" idref="#_x0000_s10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semiHidden/>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www.xml101.com:8081/x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googl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27</Pages>
  <Words>2469</Words>
  <Characters>14077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Swapnil</cp:lastModifiedBy>
  <cp:revision>25</cp:revision>
  <cp:lastPrinted>2015-01-29T03:47:00Z</cp:lastPrinted>
  <dcterms:created xsi:type="dcterms:W3CDTF">2015-01-28T18:13:00Z</dcterms:created>
  <dcterms:modified xsi:type="dcterms:W3CDTF">2015-01-29T07:43:00Z</dcterms:modified>
</cp:coreProperties>
</file>